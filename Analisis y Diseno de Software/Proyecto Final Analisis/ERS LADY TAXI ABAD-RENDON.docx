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62F7" w:rsidRPr="00CA09B4" w:rsidRDefault="00D462F7" w:rsidP="00D462F7">
      <w:pPr>
        <w:spacing w:line="276" w:lineRule="auto"/>
        <w:rPr>
          <w:rFonts w:ascii="Century Gothic" w:hAnsi="Century Gothic" w:cs="Arial"/>
          <w:sz w:val="28"/>
          <w:szCs w:val="28"/>
        </w:rPr>
      </w:pPr>
    </w:p>
    <w:p w:rsidR="00D462F7" w:rsidRPr="00CA09B4" w:rsidRDefault="00D462F7" w:rsidP="00D462F7">
      <w:pPr>
        <w:spacing w:line="276" w:lineRule="auto"/>
        <w:rPr>
          <w:rFonts w:ascii="Century Gothic" w:hAnsi="Century Gothic" w:cs="Arial"/>
        </w:rPr>
      </w:pPr>
    </w:p>
    <w:p w:rsidR="00D462F7" w:rsidRPr="00CA09B4" w:rsidRDefault="00D462F7" w:rsidP="00D462F7">
      <w:pPr>
        <w:spacing w:line="276" w:lineRule="auto"/>
        <w:jc w:val="center"/>
        <w:rPr>
          <w:rFonts w:ascii="Century Gothic" w:hAnsi="Century Gothic" w:cs="Arial"/>
          <w:b/>
          <w:sz w:val="36"/>
          <w:szCs w:val="36"/>
        </w:rPr>
      </w:pPr>
      <w:r w:rsidRPr="00CA09B4">
        <w:rPr>
          <w:rFonts w:ascii="Century Gothic" w:hAnsi="Century Gothic" w:cs="Arial"/>
          <w:b/>
          <w:sz w:val="36"/>
          <w:szCs w:val="36"/>
        </w:rPr>
        <w:t>ESPECIFICACIÓN DE REQUERIMIENTOS DE SOFTWARE</w:t>
      </w:r>
    </w:p>
    <w:p w:rsidR="00D462F7" w:rsidRPr="00CA09B4" w:rsidRDefault="00D462F7" w:rsidP="00D462F7">
      <w:pPr>
        <w:spacing w:line="276" w:lineRule="auto"/>
        <w:jc w:val="center"/>
        <w:rPr>
          <w:rFonts w:ascii="Century Gothic" w:hAnsi="Century Gothic" w:cs="Arial"/>
          <w:b/>
          <w:sz w:val="36"/>
          <w:szCs w:val="36"/>
        </w:rPr>
      </w:pPr>
    </w:p>
    <w:p w:rsidR="00D462F7" w:rsidRPr="00CA09B4" w:rsidRDefault="00A36D6C" w:rsidP="00D462F7">
      <w:pPr>
        <w:spacing w:line="276" w:lineRule="auto"/>
        <w:jc w:val="center"/>
        <w:rPr>
          <w:rFonts w:ascii="Century Gothic" w:hAnsi="Century Gothic" w:cs="Arial"/>
        </w:rPr>
      </w:pPr>
      <w:r>
        <w:rPr>
          <w:rFonts w:ascii="Century Gothic" w:hAnsi="Century Gothic"/>
        </w:rPr>
        <w:t>“LADY EXPRESS” ADMINISTRACION DE UNA EMPRESA DE TAXIS PARTICULARES.</w:t>
      </w:r>
    </w:p>
    <w:p w:rsidR="00D462F7" w:rsidRPr="00CA09B4" w:rsidRDefault="00D462F7" w:rsidP="00D462F7">
      <w:pPr>
        <w:spacing w:line="276" w:lineRule="auto"/>
        <w:jc w:val="center"/>
        <w:rPr>
          <w:rFonts w:ascii="Century Gothic" w:hAnsi="Century Gothic" w:cs="Arial"/>
          <w:highlight w:val="yellow"/>
        </w:rPr>
      </w:pPr>
    </w:p>
    <w:p w:rsidR="00D462F7" w:rsidRPr="00CA09B4" w:rsidRDefault="00F763B5" w:rsidP="00F763B5">
      <w:pPr>
        <w:spacing w:line="276" w:lineRule="auto"/>
        <w:jc w:val="center"/>
        <w:rPr>
          <w:rFonts w:ascii="Century Gothic" w:hAnsi="Century Gothic" w:cs="Arial"/>
        </w:rPr>
      </w:pPr>
      <w:r>
        <w:rPr>
          <w:noProof/>
          <w:lang w:eastAsia="es-EC"/>
        </w:rPr>
        <w:drawing>
          <wp:inline distT="0" distB="0" distL="0" distR="0">
            <wp:extent cx="4555958" cy="2185983"/>
            <wp:effectExtent l="0" t="0" r="0" b="5080"/>
            <wp:docPr id="3" name="Imagen 3" descr="http://cdn.20m.es/img/2006/08/16/503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20m.es/img/2006/08/16/50322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9196" cy="2197133"/>
                    </a:xfrm>
                    <a:prstGeom prst="rect">
                      <a:avLst/>
                    </a:prstGeom>
                    <a:noFill/>
                    <a:ln>
                      <a:noFill/>
                    </a:ln>
                  </pic:spPr>
                </pic:pic>
              </a:graphicData>
            </a:graphic>
          </wp:inline>
        </w:drawing>
      </w:r>
    </w:p>
    <w:p w:rsidR="00F763B5" w:rsidRDefault="00F763B5" w:rsidP="00D462F7">
      <w:pPr>
        <w:pStyle w:val="TProyecto14"/>
        <w:spacing w:line="276" w:lineRule="auto"/>
        <w:jc w:val="center"/>
        <w:rPr>
          <w:rFonts w:ascii="Century Gothic" w:hAnsi="Century Gothic"/>
          <w:b/>
          <w:lang w:val="es-ES"/>
        </w:rPr>
      </w:pPr>
    </w:p>
    <w:p w:rsidR="00F763B5" w:rsidRDefault="00F763B5" w:rsidP="00D462F7">
      <w:pPr>
        <w:pStyle w:val="TProyecto14"/>
        <w:spacing w:line="276" w:lineRule="auto"/>
        <w:jc w:val="center"/>
        <w:rPr>
          <w:rFonts w:ascii="Century Gothic" w:hAnsi="Century Gothic"/>
          <w:b/>
          <w:lang w:val="es-ES"/>
        </w:rPr>
      </w:pPr>
    </w:p>
    <w:p w:rsidR="00F763B5" w:rsidRDefault="00F763B5" w:rsidP="00D462F7">
      <w:pPr>
        <w:pStyle w:val="TProyecto14"/>
        <w:spacing w:line="276" w:lineRule="auto"/>
        <w:jc w:val="center"/>
        <w:rPr>
          <w:rFonts w:ascii="Century Gothic" w:hAnsi="Century Gothic"/>
          <w:b/>
          <w:lang w:val="es-ES"/>
        </w:rPr>
      </w:pPr>
    </w:p>
    <w:p w:rsidR="00F763B5" w:rsidRDefault="00F763B5" w:rsidP="00D462F7">
      <w:pPr>
        <w:pStyle w:val="TProyecto14"/>
        <w:spacing w:line="276" w:lineRule="auto"/>
        <w:jc w:val="center"/>
        <w:rPr>
          <w:rFonts w:ascii="Century Gothic" w:hAnsi="Century Gothic"/>
          <w:b/>
          <w:lang w:val="es-ES"/>
        </w:rPr>
      </w:pPr>
    </w:p>
    <w:p w:rsidR="00F763B5" w:rsidRDefault="00F763B5" w:rsidP="00D462F7">
      <w:pPr>
        <w:pStyle w:val="TProyecto14"/>
        <w:spacing w:line="276" w:lineRule="auto"/>
        <w:jc w:val="center"/>
        <w:rPr>
          <w:rFonts w:ascii="Century Gothic" w:hAnsi="Century Gothic"/>
          <w:b/>
          <w:lang w:val="es-ES"/>
        </w:rPr>
      </w:pPr>
    </w:p>
    <w:p w:rsidR="00D462F7" w:rsidRPr="00CA09B4" w:rsidRDefault="00D462F7" w:rsidP="00D462F7">
      <w:pPr>
        <w:pStyle w:val="TProyecto14"/>
        <w:spacing w:line="276" w:lineRule="auto"/>
        <w:jc w:val="center"/>
        <w:rPr>
          <w:rFonts w:ascii="Century Gothic" w:hAnsi="Century Gothic"/>
          <w:b/>
          <w:lang w:val="es-ES"/>
        </w:rPr>
      </w:pPr>
      <w:r w:rsidRPr="00CA09B4">
        <w:rPr>
          <w:rFonts w:ascii="Century Gothic" w:hAnsi="Century Gothic"/>
          <w:b/>
          <w:lang w:val="es-ES"/>
        </w:rPr>
        <w:t>AUTOR</w:t>
      </w:r>
    </w:p>
    <w:p w:rsidR="00D462F7" w:rsidRPr="00CA09B4" w:rsidRDefault="00D462F7" w:rsidP="00D462F7">
      <w:pPr>
        <w:pStyle w:val="TProyecto14"/>
        <w:spacing w:line="276" w:lineRule="auto"/>
        <w:jc w:val="center"/>
        <w:rPr>
          <w:rFonts w:ascii="Century Gothic" w:hAnsi="Century Gothic"/>
        </w:rPr>
      </w:pPr>
      <w:r w:rsidRPr="00CA09B4">
        <w:rPr>
          <w:rFonts w:ascii="Century Gothic" w:hAnsi="Century Gothic"/>
        </w:rPr>
        <w:t>Freddy Leonardo Abad León.</w:t>
      </w:r>
    </w:p>
    <w:p w:rsidR="00D462F7" w:rsidRPr="00CA09B4" w:rsidRDefault="00D462F7" w:rsidP="00D462F7">
      <w:pPr>
        <w:pStyle w:val="TProyecto14"/>
        <w:spacing w:line="276" w:lineRule="auto"/>
        <w:jc w:val="center"/>
        <w:rPr>
          <w:rFonts w:ascii="Century Gothic" w:hAnsi="Century Gothic"/>
        </w:rPr>
      </w:pPr>
      <w:r w:rsidRPr="00CA09B4">
        <w:rPr>
          <w:rFonts w:ascii="Century Gothic" w:hAnsi="Century Gothic"/>
        </w:rPr>
        <w:t>Ronaldo Sebastián Rendón Loja.</w:t>
      </w:r>
    </w:p>
    <w:p w:rsidR="00D462F7" w:rsidRPr="00CA09B4" w:rsidRDefault="00D462F7" w:rsidP="00D462F7">
      <w:pPr>
        <w:pStyle w:val="TProyecto14"/>
        <w:spacing w:line="276" w:lineRule="auto"/>
        <w:jc w:val="center"/>
        <w:rPr>
          <w:rFonts w:ascii="Century Gothic" w:hAnsi="Century Gothic"/>
          <w:b/>
        </w:rPr>
      </w:pPr>
      <w:r w:rsidRPr="00CA09B4">
        <w:rPr>
          <w:rFonts w:ascii="Century Gothic" w:hAnsi="Century Gothic"/>
          <w:b/>
        </w:rPr>
        <w:t>FECHA:</w:t>
      </w:r>
    </w:p>
    <w:p w:rsidR="00D462F7" w:rsidRPr="00CA09B4" w:rsidRDefault="00D462F7" w:rsidP="00D462F7">
      <w:pPr>
        <w:pStyle w:val="TProyecto14"/>
        <w:spacing w:line="276" w:lineRule="auto"/>
        <w:jc w:val="center"/>
        <w:rPr>
          <w:rFonts w:ascii="Century Gothic" w:hAnsi="Century Gothic"/>
          <w:lang w:val="es-ES"/>
        </w:rPr>
      </w:pPr>
      <w:r>
        <w:rPr>
          <w:rFonts w:ascii="Century Gothic" w:hAnsi="Century Gothic"/>
        </w:rPr>
        <w:t>23</w:t>
      </w:r>
      <w:r w:rsidRPr="00CA09B4">
        <w:rPr>
          <w:rFonts w:ascii="Century Gothic" w:hAnsi="Century Gothic"/>
        </w:rPr>
        <w:t xml:space="preserve"> de </w:t>
      </w:r>
      <w:r>
        <w:rPr>
          <w:rFonts w:ascii="Century Gothic" w:hAnsi="Century Gothic"/>
        </w:rPr>
        <w:t>mayo</w:t>
      </w:r>
      <w:r w:rsidRPr="00CA09B4">
        <w:rPr>
          <w:rFonts w:ascii="Century Gothic" w:hAnsi="Century Gothic"/>
        </w:rPr>
        <w:t xml:space="preserve"> de 2016.</w:t>
      </w:r>
    </w:p>
    <w:p w:rsidR="00D462F7" w:rsidRDefault="00D462F7" w:rsidP="00D462F7">
      <w:pPr>
        <w:pStyle w:val="Default"/>
      </w:pPr>
    </w:p>
    <w:p w:rsidR="00F763B5" w:rsidRDefault="00F763B5" w:rsidP="00D462F7">
      <w:pPr>
        <w:pStyle w:val="Default"/>
      </w:pPr>
    </w:p>
    <w:p w:rsidR="00F763B5" w:rsidRDefault="00F763B5" w:rsidP="00D462F7">
      <w:pPr>
        <w:pStyle w:val="Default"/>
      </w:pPr>
    </w:p>
    <w:p w:rsidR="00F763B5" w:rsidRDefault="00F763B5" w:rsidP="00D462F7">
      <w:pPr>
        <w:pStyle w:val="Default"/>
      </w:pPr>
    </w:p>
    <w:p w:rsidR="00F763B5" w:rsidRDefault="00F763B5" w:rsidP="00D462F7">
      <w:pPr>
        <w:pStyle w:val="Default"/>
      </w:pPr>
    </w:p>
    <w:p w:rsidR="00F763B5" w:rsidRDefault="00F763B5" w:rsidP="00D462F7">
      <w:pPr>
        <w:pStyle w:val="Default"/>
      </w:pPr>
    </w:p>
    <w:p w:rsidR="00D462F7" w:rsidRDefault="00D462F7" w:rsidP="00D462F7">
      <w:pPr>
        <w:spacing w:after="0"/>
        <w:jc w:val="center"/>
        <w:rPr>
          <w:rFonts w:ascii="Arial" w:hAnsi="Arial" w:cs="Arial"/>
          <w:color w:val="000000"/>
          <w:sz w:val="24"/>
          <w:szCs w:val="24"/>
          <w:lang w:val="en-US"/>
        </w:rPr>
      </w:pPr>
    </w:p>
    <w:p w:rsidR="00D462F7" w:rsidRDefault="00A37D41" w:rsidP="00D462F7">
      <w:pPr>
        <w:spacing w:after="0"/>
        <w:jc w:val="center"/>
        <w:rPr>
          <w:b/>
          <w:bCs/>
          <w:color w:val="000000"/>
          <w:sz w:val="34"/>
          <w:szCs w:val="34"/>
          <w:lang w:val="es-ES"/>
        </w:rPr>
      </w:pPr>
      <w:r w:rsidRPr="00227B60">
        <w:rPr>
          <w:b/>
          <w:bCs/>
          <w:color w:val="000000"/>
          <w:sz w:val="34"/>
          <w:szCs w:val="34"/>
          <w:lang w:val="es-ES"/>
        </w:rPr>
        <w:lastRenderedPageBreak/>
        <w:t>Índice</w:t>
      </w:r>
    </w:p>
    <w:p w:rsidR="00D462F7" w:rsidRPr="00D462F7" w:rsidRDefault="00D462F7" w:rsidP="00D462F7">
      <w:pPr>
        <w:spacing w:after="0"/>
        <w:rPr>
          <w:b/>
          <w:bCs/>
          <w:color w:val="000000"/>
          <w:sz w:val="34"/>
          <w:szCs w:val="34"/>
          <w:lang w:val="es-ES"/>
        </w:rPr>
      </w:pPr>
      <w:r w:rsidRPr="00227B60">
        <w:rPr>
          <w:b/>
          <w:bCs/>
          <w:color w:val="000000"/>
          <w:lang w:val="es-ES"/>
        </w:rPr>
        <w:t>1. Introducción</w:t>
      </w:r>
    </w:p>
    <w:p w:rsidR="00D462F7" w:rsidRPr="00227B60" w:rsidRDefault="00D462F7" w:rsidP="00D462F7">
      <w:pPr>
        <w:spacing w:after="0"/>
        <w:rPr>
          <w:lang w:val="es-ES"/>
        </w:rPr>
      </w:pPr>
      <w:r w:rsidRPr="00227B60">
        <w:rPr>
          <w:color w:val="000000"/>
          <w:lang w:val="es-ES"/>
        </w:rPr>
        <w:br/>
      </w:r>
      <w:r w:rsidRPr="00227B60">
        <w:rPr>
          <w:b/>
          <w:color w:val="000000"/>
          <w:lang w:val="es-ES"/>
        </w:rPr>
        <w:t>1.1.</w:t>
      </w:r>
      <w:r w:rsidRPr="00227B60">
        <w:rPr>
          <w:color w:val="000000"/>
          <w:lang w:val="es-ES"/>
        </w:rPr>
        <w:t xml:space="preserve"> Propósito del documento……………………………………………………………………………</w:t>
      </w:r>
      <w:r>
        <w:rPr>
          <w:color w:val="000000"/>
          <w:lang w:val="es-ES"/>
        </w:rPr>
        <w:t>…………………………….</w:t>
      </w:r>
      <w:r w:rsidRPr="00227B60">
        <w:rPr>
          <w:color w:val="000000"/>
          <w:lang w:val="es-ES"/>
        </w:rPr>
        <w:t>……..3</w:t>
      </w:r>
      <w:r w:rsidRPr="00227B60">
        <w:rPr>
          <w:color w:val="000000"/>
          <w:lang w:val="es-ES"/>
        </w:rPr>
        <w:br/>
      </w:r>
      <w:r w:rsidRPr="00227B60">
        <w:rPr>
          <w:b/>
          <w:color w:val="000000"/>
          <w:lang w:val="es-ES"/>
        </w:rPr>
        <w:t>1.2.</w:t>
      </w:r>
      <w:r w:rsidRPr="00227B60">
        <w:rPr>
          <w:color w:val="000000"/>
          <w:lang w:val="es-ES"/>
        </w:rPr>
        <w:t xml:space="preserve"> Ámbito del Sistema………………………………………………………………….………………………</w:t>
      </w:r>
      <w:r>
        <w:rPr>
          <w:color w:val="000000"/>
          <w:lang w:val="es-ES"/>
        </w:rPr>
        <w:t>……………………………...</w:t>
      </w:r>
      <w:r w:rsidR="003010B3">
        <w:rPr>
          <w:color w:val="000000"/>
          <w:lang w:val="es-ES"/>
        </w:rPr>
        <w:t>4</w:t>
      </w:r>
      <w:r w:rsidRPr="00227B60">
        <w:rPr>
          <w:color w:val="000000"/>
          <w:lang w:val="es-ES"/>
        </w:rPr>
        <w:br/>
      </w:r>
      <w:r w:rsidRPr="00227B60">
        <w:rPr>
          <w:b/>
          <w:color w:val="000000"/>
          <w:lang w:val="es-ES"/>
        </w:rPr>
        <w:t>1.3.</w:t>
      </w:r>
      <w:r w:rsidRPr="00227B60">
        <w:rPr>
          <w:color w:val="000000"/>
          <w:lang w:val="es-ES"/>
        </w:rPr>
        <w:t xml:space="preserve"> Definiciones, Acrónimos y Abreviaturas………………………………………....……………………</w:t>
      </w:r>
      <w:r>
        <w:rPr>
          <w:color w:val="000000"/>
          <w:lang w:val="es-ES"/>
        </w:rPr>
        <w:t>………………………….4</w:t>
      </w:r>
      <w:r w:rsidRPr="00227B60">
        <w:rPr>
          <w:color w:val="000000"/>
          <w:lang w:val="es-ES"/>
        </w:rPr>
        <w:br/>
      </w:r>
      <w:r w:rsidRPr="00227B60">
        <w:rPr>
          <w:b/>
          <w:color w:val="000000"/>
          <w:lang w:val="es-ES"/>
        </w:rPr>
        <w:t>1.4.</w:t>
      </w:r>
      <w:r>
        <w:rPr>
          <w:b/>
          <w:color w:val="000000"/>
          <w:lang w:val="es-ES"/>
        </w:rPr>
        <w:t xml:space="preserve"> </w:t>
      </w:r>
      <w:r w:rsidRPr="00227B60">
        <w:rPr>
          <w:color w:val="000000"/>
          <w:lang w:val="es-ES"/>
        </w:rPr>
        <w:t>Referencias………………………………………………………………………….................................</w:t>
      </w:r>
      <w:r>
        <w:rPr>
          <w:color w:val="000000"/>
          <w:lang w:val="es-ES"/>
        </w:rPr>
        <w:t>..............................5</w:t>
      </w:r>
      <w:r w:rsidRPr="00227B60">
        <w:rPr>
          <w:color w:val="000000"/>
          <w:lang w:val="es-ES"/>
        </w:rPr>
        <w:br/>
      </w:r>
      <w:r w:rsidRPr="00227B60">
        <w:rPr>
          <w:b/>
          <w:color w:val="000000"/>
          <w:lang w:val="es-ES"/>
        </w:rPr>
        <w:t>1.5.</w:t>
      </w:r>
      <w:r w:rsidRPr="00227B60">
        <w:rPr>
          <w:color w:val="000000"/>
          <w:lang w:val="es-ES"/>
        </w:rPr>
        <w:t xml:space="preserve"> Visión General del Documento……………………………………………………………...................</w:t>
      </w:r>
      <w:r>
        <w:rPr>
          <w:color w:val="000000"/>
          <w:lang w:val="es-ES"/>
        </w:rPr>
        <w:t>...........................5</w:t>
      </w:r>
    </w:p>
    <w:p w:rsidR="00D462F7" w:rsidRPr="00227B60" w:rsidRDefault="00D462F7" w:rsidP="00D462F7">
      <w:pPr>
        <w:spacing w:after="0"/>
        <w:rPr>
          <w:lang w:val="es-ES"/>
        </w:rPr>
      </w:pPr>
      <w:r w:rsidRPr="00227B60">
        <w:rPr>
          <w:color w:val="000000"/>
          <w:lang w:val="es-ES"/>
        </w:rPr>
        <w:br/>
      </w:r>
      <w:r w:rsidRPr="00227B60">
        <w:rPr>
          <w:b/>
          <w:bCs/>
          <w:color w:val="000000"/>
          <w:lang w:val="es-ES"/>
        </w:rPr>
        <w:t>2. Descripción General</w:t>
      </w:r>
    </w:p>
    <w:p w:rsidR="00D462F7" w:rsidRPr="00227B60" w:rsidRDefault="00D462F7" w:rsidP="00D462F7">
      <w:pPr>
        <w:spacing w:after="0"/>
        <w:rPr>
          <w:lang w:val="es-ES"/>
        </w:rPr>
      </w:pPr>
      <w:r w:rsidRPr="00227B60">
        <w:rPr>
          <w:color w:val="000000"/>
          <w:lang w:val="es-ES"/>
        </w:rPr>
        <w:br/>
      </w:r>
      <w:r w:rsidRPr="00227B60">
        <w:rPr>
          <w:b/>
          <w:color w:val="000000"/>
          <w:lang w:val="es-ES"/>
        </w:rPr>
        <w:t>2.1.</w:t>
      </w:r>
      <w:r w:rsidRPr="00227B60">
        <w:rPr>
          <w:color w:val="000000"/>
          <w:lang w:val="es-ES"/>
        </w:rPr>
        <w:t xml:space="preserve"> Perspectiva del Producto…………………………………………………………………</w:t>
      </w:r>
      <w:r>
        <w:rPr>
          <w:color w:val="000000"/>
          <w:lang w:val="es-ES"/>
        </w:rPr>
        <w:t>……………………………..</w:t>
      </w:r>
      <w:r w:rsidR="003010B3">
        <w:rPr>
          <w:color w:val="000000"/>
          <w:lang w:val="es-ES"/>
        </w:rPr>
        <w:t>………..………5</w:t>
      </w:r>
      <w:r w:rsidRPr="00227B60">
        <w:rPr>
          <w:color w:val="000000"/>
          <w:lang w:val="es-ES"/>
        </w:rPr>
        <w:br/>
      </w:r>
      <w:r w:rsidRPr="00227B60">
        <w:rPr>
          <w:b/>
          <w:color w:val="000000"/>
          <w:lang w:val="es-ES"/>
        </w:rPr>
        <w:t>2.2.</w:t>
      </w:r>
      <w:r w:rsidRPr="00227B60">
        <w:rPr>
          <w:color w:val="000000"/>
          <w:lang w:val="es-ES"/>
        </w:rPr>
        <w:t xml:space="preserve"> Funciones del Producto……………………………………………………………………………………</w:t>
      </w:r>
      <w:r>
        <w:rPr>
          <w:color w:val="000000"/>
          <w:lang w:val="es-ES"/>
        </w:rPr>
        <w:t>……………………………….</w:t>
      </w:r>
      <w:r w:rsidRPr="00227B60">
        <w:rPr>
          <w:color w:val="000000"/>
          <w:lang w:val="es-ES"/>
        </w:rPr>
        <w:t>6</w:t>
      </w:r>
    </w:p>
    <w:p w:rsidR="003010B3" w:rsidRDefault="00D462F7" w:rsidP="003010B3">
      <w:pPr>
        <w:pStyle w:val="Prrafodelista1"/>
        <w:suppressAutoHyphens/>
        <w:spacing w:after="0"/>
        <w:ind w:left="0"/>
        <w:rPr>
          <w:lang w:val="es-ES"/>
        </w:rPr>
      </w:pPr>
      <w:r w:rsidRPr="00227B60">
        <w:rPr>
          <w:b/>
          <w:lang w:val="es-ES"/>
        </w:rPr>
        <w:t>2.</w:t>
      </w:r>
      <w:r w:rsidR="003010B3">
        <w:rPr>
          <w:b/>
          <w:lang w:val="es-ES"/>
        </w:rPr>
        <w:t>3</w:t>
      </w:r>
      <w:r w:rsidRPr="00227B60">
        <w:rPr>
          <w:b/>
          <w:lang w:val="es-ES"/>
        </w:rPr>
        <w:t>.</w:t>
      </w:r>
      <w:r w:rsidRPr="00227B60">
        <w:rPr>
          <w:lang w:val="es-ES"/>
        </w:rPr>
        <w:t xml:space="preserve"> </w:t>
      </w:r>
      <w:r w:rsidRPr="00992938">
        <w:rPr>
          <w:lang w:val="es-ES"/>
        </w:rPr>
        <w:t xml:space="preserve">Función de </w:t>
      </w:r>
      <w:r w:rsidR="003010B3">
        <w:rPr>
          <w:lang w:val="es-ES"/>
        </w:rPr>
        <w:t>Sistema…………………………</w:t>
      </w:r>
      <w:r w:rsidRPr="00992938">
        <w:rPr>
          <w:lang w:val="es-ES"/>
        </w:rPr>
        <w:t>……………………………………………………………</w:t>
      </w:r>
      <w:r>
        <w:rPr>
          <w:lang w:val="es-ES"/>
        </w:rPr>
        <w:t>………………..</w:t>
      </w:r>
      <w:r w:rsidRPr="00992938">
        <w:rPr>
          <w:lang w:val="es-ES"/>
        </w:rPr>
        <w:t>…</w:t>
      </w:r>
      <w:r w:rsidR="003010B3">
        <w:rPr>
          <w:lang w:val="es-ES"/>
        </w:rPr>
        <w:t>………………6</w:t>
      </w:r>
    </w:p>
    <w:p w:rsidR="003010B3" w:rsidRDefault="00D462F7" w:rsidP="003010B3">
      <w:pPr>
        <w:pStyle w:val="Prrafodelista1"/>
        <w:suppressAutoHyphens/>
        <w:spacing w:after="0"/>
        <w:ind w:left="0"/>
        <w:rPr>
          <w:color w:val="000000"/>
          <w:lang w:val="es-ES"/>
        </w:rPr>
      </w:pPr>
      <w:r w:rsidRPr="00227B60">
        <w:rPr>
          <w:b/>
          <w:color w:val="000000"/>
          <w:lang w:val="es-ES"/>
        </w:rPr>
        <w:t>2.3.</w:t>
      </w:r>
      <w:r w:rsidRPr="00227B60">
        <w:rPr>
          <w:color w:val="000000"/>
          <w:lang w:val="es-ES"/>
        </w:rPr>
        <w:t xml:space="preserve"> Tipos de </w:t>
      </w:r>
      <w:r w:rsidR="003010B3">
        <w:rPr>
          <w:color w:val="000000"/>
          <w:lang w:val="es-ES"/>
        </w:rPr>
        <w:t>Actores</w:t>
      </w:r>
      <w:proofErr w:type="gramStart"/>
      <w:r w:rsidR="003010B3">
        <w:rPr>
          <w:color w:val="000000"/>
          <w:lang w:val="es-ES"/>
        </w:rPr>
        <w:t>..</w:t>
      </w:r>
      <w:proofErr w:type="gramEnd"/>
      <w:r w:rsidR="003010B3">
        <w:rPr>
          <w:lang w:val="es-ES"/>
        </w:rPr>
        <w:t>………………………………………………………………</w:t>
      </w:r>
      <w:r w:rsidRPr="00227B60">
        <w:rPr>
          <w:lang w:val="es-ES"/>
        </w:rPr>
        <w:t>…………………………</w:t>
      </w:r>
      <w:r>
        <w:rPr>
          <w:lang w:val="es-ES"/>
        </w:rPr>
        <w:t>……………………………….</w:t>
      </w:r>
      <w:r w:rsidRPr="00227B60">
        <w:rPr>
          <w:lang w:val="es-ES"/>
        </w:rPr>
        <w:t>…</w:t>
      </w:r>
      <w:r w:rsidR="003010B3">
        <w:rPr>
          <w:lang w:val="es-ES"/>
        </w:rPr>
        <w:t>.</w:t>
      </w:r>
      <w:r w:rsidR="003010B3">
        <w:rPr>
          <w:color w:val="000000"/>
          <w:lang w:val="es-ES"/>
        </w:rPr>
        <w:t>9</w:t>
      </w:r>
    </w:p>
    <w:p w:rsidR="00D462F7" w:rsidRPr="003010B3" w:rsidRDefault="00D462F7" w:rsidP="003010B3">
      <w:pPr>
        <w:pStyle w:val="Prrafodelista1"/>
        <w:suppressAutoHyphens/>
        <w:spacing w:after="0"/>
        <w:ind w:left="0"/>
        <w:rPr>
          <w:b/>
          <w:lang w:val="es-ES"/>
        </w:rPr>
      </w:pPr>
      <w:r w:rsidRPr="00227B60">
        <w:rPr>
          <w:b/>
          <w:color w:val="000000"/>
          <w:lang w:val="es-ES"/>
        </w:rPr>
        <w:t>2.4.</w:t>
      </w:r>
      <w:r w:rsidRPr="00227B60">
        <w:rPr>
          <w:color w:val="000000"/>
          <w:lang w:val="es-ES"/>
        </w:rPr>
        <w:t xml:space="preserve"> Restricciones</w:t>
      </w:r>
      <w:r w:rsidRPr="00227B60">
        <w:rPr>
          <w:lang w:val="es-ES"/>
        </w:rPr>
        <w:t>…………………………………………………………………………………………………</w:t>
      </w:r>
      <w:r w:rsidR="003010B3">
        <w:rPr>
          <w:lang w:val="es-ES"/>
        </w:rPr>
        <w:t>………………………………11</w:t>
      </w:r>
    </w:p>
    <w:p w:rsidR="00D462F7" w:rsidRPr="00227B60" w:rsidRDefault="00D462F7" w:rsidP="00D462F7">
      <w:pPr>
        <w:spacing w:after="0"/>
        <w:rPr>
          <w:lang w:val="es-ES"/>
        </w:rPr>
      </w:pPr>
      <w:r w:rsidRPr="00227B60">
        <w:rPr>
          <w:color w:val="000000"/>
          <w:lang w:val="es-ES"/>
        </w:rPr>
        <w:br/>
      </w:r>
      <w:r w:rsidRPr="00227B60">
        <w:rPr>
          <w:b/>
          <w:bCs/>
          <w:color w:val="000000"/>
          <w:lang w:val="es-ES"/>
        </w:rPr>
        <w:t>3. Definición de Requisitos del Sistema</w:t>
      </w:r>
    </w:p>
    <w:p w:rsidR="00D462F7" w:rsidRPr="00227B60" w:rsidRDefault="00D462F7" w:rsidP="00D462F7">
      <w:pPr>
        <w:spacing w:after="0"/>
        <w:rPr>
          <w:b/>
          <w:bCs/>
          <w:color w:val="000000"/>
          <w:lang w:val="es-ES"/>
        </w:rPr>
      </w:pPr>
    </w:p>
    <w:p w:rsidR="00D462F7" w:rsidRDefault="00D462F7" w:rsidP="00D462F7">
      <w:pPr>
        <w:spacing w:after="0"/>
        <w:rPr>
          <w:color w:val="000000"/>
          <w:lang w:val="es-ES"/>
        </w:rPr>
      </w:pPr>
      <w:r w:rsidRPr="00227B60">
        <w:rPr>
          <w:b/>
          <w:color w:val="000000"/>
          <w:lang w:val="es-ES"/>
        </w:rPr>
        <w:t>3.1.</w:t>
      </w:r>
      <w:r>
        <w:rPr>
          <w:color w:val="000000"/>
          <w:lang w:val="es-ES"/>
        </w:rPr>
        <w:t xml:space="preserve"> Definición de Requisitos…………………………………</w:t>
      </w:r>
      <w:r w:rsidR="003010B3">
        <w:rPr>
          <w:color w:val="000000"/>
          <w:lang w:val="es-ES"/>
        </w:rPr>
        <w:t>……………………………………………………………………………….12</w:t>
      </w:r>
    </w:p>
    <w:p w:rsidR="00D462F7" w:rsidRDefault="00D462F7" w:rsidP="00D462F7">
      <w:pPr>
        <w:spacing w:after="0"/>
        <w:ind w:firstLine="708"/>
        <w:rPr>
          <w:color w:val="000000"/>
          <w:lang w:val="es-ES"/>
        </w:rPr>
      </w:pPr>
      <w:r w:rsidRPr="00992938">
        <w:rPr>
          <w:b/>
          <w:color w:val="000000"/>
          <w:lang w:val="es-ES"/>
        </w:rPr>
        <w:t>3.1.1.</w:t>
      </w:r>
      <w:r>
        <w:rPr>
          <w:color w:val="000000"/>
          <w:lang w:val="es-ES"/>
        </w:rPr>
        <w:t xml:space="preserve"> Requerimientos del Usuario………………</w:t>
      </w:r>
      <w:r w:rsidR="003010B3">
        <w:rPr>
          <w:color w:val="000000"/>
          <w:lang w:val="es-ES"/>
        </w:rPr>
        <w:t>…………………………………………………………………………….12</w:t>
      </w:r>
    </w:p>
    <w:p w:rsidR="00D462F7" w:rsidRDefault="00D462F7" w:rsidP="00D462F7">
      <w:pPr>
        <w:spacing w:after="0"/>
        <w:ind w:left="708"/>
        <w:rPr>
          <w:color w:val="000000"/>
          <w:lang w:val="es-ES"/>
        </w:rPr>
      </w:pPr>
      <w:r w:rsidRPr="00992938">
        <w:rPr>
          <w:b/>
          <w:color w:val="000000"/>
          <w:lang w:val="es-ES"/>
        </w:rPr>
        <w:t xml:space="preserve">3.1.2. </w:t>
      </w:r>
      <w:r>
        <w:rPr>
          <w:color w:val="000000"/>
          <w:lang w:val="es-ES"/>
        </w:rPr>
        <w:t>Requerimientos del Sistema……………</w:t>
      </w:r>
      <w:r w:rsidR="003010B3">
        <w:rPr>
          <w:color w:val="000000"/>
          <w:lang w:val="es-ES"/>
        </w:rPr>
        <w:t>………………………………………………………………………………16</w:t>
      </w:r>
    </w:p>
    <w:p w:rsidR="00D462F7" w:rsidRDefault="00D462F7" w:rsidP="00D462F7">
      <w:pPr>
        <w:spacing w:after="0"/>
        <w:ind w:left="708"/>
        <w:rPr>
          <w:color w:val="000000"/>
          <w:lang w:val="es-ES"/>
        </w:rPr>
      </w:pPr>
      <w:r w:rsidRPr="00992938">
        <w:rPr>
          <w:b/>
          <w:color w:val="000000"/>
          <w:lang w:val="es-ES"/>
        </w:rPr>
        <w:t>3.1.3.</w:t>
      </w:r>
      <w:r>
        <w:rPr>
          <w:color w:val="000000"/>
          <w:lang w:val="es-ES"/>
        </w:rPr>
        <w:t xml:space="preserve"> Requerimientos Funcionales……………</w:t>
      </w:r>
      <w:r w:rsidR="003010B3">
        <w:rPr>
          <w:color w:val="000000"/>
          <w:lang w:val="es-ES"/>
        </w:rPr>
        <w:t>………………………………………………………………………………16</w:t>
      </w:r>
    </w:p>
    <w:p w:rsidR="00D462F7" w:rsidRPr="00227B60" w:rsidRDefault="00D462F7" w:rsidP="00D462F7">
      <w:pPr>
        <w:spacing w:after="0"/>
        <w:ind w:left="708"/>
        <w:rPr>
          <w:lang w:val="es-ES"/>
        </w:rPr>
      </w:pPr>
      <w:r w:rsidRPr="00992938">
        <w:rPr>
          <w:b/>
          <w:color w:val="000000"/>
          <w:lang w:val="es-ES"/>
        </w:rPr>
        <w:t>3.1.4.</w:t>
      </w:r>
      <w:r>
        <w:rPr>
          <w:color w:val="000000"/>
          <w:lang w:val="es-ES"/>
        </w:rPr>
        <w:t xml:space="preserve"> Requerimientos No Funcionales………</w:t>
      </w:r>
      <w:r w:rsidR="003010B3">
        <w:rPr>
          <w:color w:val="000000"/>
          <w:lang w:val="es-ES"/>
        </w:rPr>
        <w:t>………………………………………………………………………………17</w:t>
      </w:r>
    </w:p>
    <w:p w:rsidR="00D462F7" w:rsidRPr="00227B60" w:rsidRDefault="00D462F7" w:rsidP="00D462F7">
      <w:pPr>
        <w:spacing w:after="0"/>
        <w:rPr>
          <w:lang w:val="es-ES"/>
        </w:rPr>
      </w:pPr>
      <w:r w:rsidRPr="00227B60">
        <w:rPr>
          <w:color w:val="000000"/>
          <w:lang w:val="es-ES"/>
        </w:rPr>
        <w:br/>
      </w:r>
      <w:r w:rsidRPr="00227B60">
        <w:rPr>
          <w:b/>
          <w:bCs/>
          <w:color w:val="000000"/>
          <w:lang w:val="es-ES"/>
        </w:rPr>
        <w:t>4. Especificación de Requisitos del Sistema</w:t>
      </w:r>
    </w:p>
    <w:p w:rsidR="003010B3" w:rsidRDefault="00D462F7" w:rsidP="003010B3">
      <w:pPr>
        <w:spacing w:after="0"/>
        <w:rPr>
          <w:color w:val="000000"/>
          <w:lang w:val="es-ES"/>
        </w:rPr>
      </w:pPr>
      <w:r w:rsidRPr="00227B60">
        <w:rPr>
          <w:color w:val="000000"/>
          <w:lang w:val="es-ES"/>
        </w:rPr>
        <w:br/>
      </w:r>
      <w:r w:rsidRPr="00227B60">
        <w:rPr>
          <w:b/>
          <w:color w:val="000000"/>
          <w:lang w:val="es-ES"/>
        </w:rPr>
        <w:t>4.1.</w:t>
      </w:r>
      <w:r w:rsidRPr="00227B60">
        <w:rPr>
          <w:color w:val="000000"/>
          <w:lang w:val="es-ES"/>
        </w:rPr>
        <w:t xml:space="preserve"> Jerarquía de Casos de Uso………………………………………………………………………</w:t>
      </w:r>
      <w:r>
        <w:rPr>
          <w:color w:val="000000"/>
          <w:lang w:val="es-ES"/>
        </w:rPr>
        <w:t>……………………………..……….</w:t>
      </w:r>
      <w:r w:rsidR="003010B3">
        <w:rPr>
          <w:color w:val="000000"/>
          <w:lang w:val="es-ES"/>
        </w:rPr>
        <w:t>19</w:t>
      </w:r>
    </w:p>
    <w:p w:rsidR="00D462F7" w:rsidRDefault="00D462F7" w:rsidP="003010B3">
      <w:pPr>
        <w:tabs>
          <w:tab w:val="left" w:pos="6679"/>
        </w:tabs>
        <w:spacing w:after="0"/>
        <w:rPr>
          <w:b/>
          <w:bCs/>
          <w:color w:val="000000"/>
        </w:rPr>
      </w:pPr>
      <w:r w:rsidRPr="00227B60">
        <w:rPr>
          <w:b/>
          <w:bCs/>
          <w:color w:val="000000"/>
          <w:lang w:val="es-ES"/>
        </w:rPr>
        <w:t xml:space="preserve">5. </w:t>
      </w:r>
      <w:r w:rsidRPr="00DE78BF">
        <w:rPr>
          <w:b/>
          <w:bCs/>
          <w:color w:val="000000"/>
        </w:rPr>
        <w:t>Anexo</w:t>
      </w:r>
      <w:r w:rsidR="003010B3" w:rsidRPr="00DE78BF">
        <w:rPr>
          <w:bCs/>
          <w:color w:val="000000"/>
        </w:rPr>
        <w:t>……………………</w:t>
      </w:r>
      <w:r w:rsidR="00DE78BF">
        <w:rPr>
          <w:bCs/>
          <w:color w:val="000000"/>
        </w:rPr>
        <w:t>…….</w:t>
      </w:r>
      <w:r w:rsidR="003010B3" w:rsidRPr="00DE78BF">
        <w:rPr>
          <w:bCs/>
          <w:color w:val="000000"/>
        </w:rPr>
        <w:t>………………………………………………........................................................................20</w:t>
      </w:r>
    </w:p>
    <w:p w:rsidR="003010B3" w:rsidRDefault="003010B3" w:rsidP="003010B3">
      <w:pPr>
        <w:tabs>
          <w:tab w:val="left" w:pos="6679"/>
        </w:tabs>
        <w:spacing w:after="0"/>
        <w:rPr>
          <w:b/>
          <w:bCs/>
          <w:color w:val="000000"/>
        </w:rPr>
      </w:pPr>
    </w:p>
    <w:p w:rsidR="003010B3" w:rsidRDefault="003010B3" w:rsidP="003010B3">
      <w:pPr>
        <w:tabs>
          <w:tab w:val="left" w:pos="6679"/>
        </w:tabs>
        <w:spacing w:after="0"/>
        <w:rPr>
          <w:b/>
          <w:bCs/>
          <w:color w:val="000000"/>
        </w:rPr>
      </w:pPr>
    </w:p>
    <w:p w:rsidR="003010B3" w:rsidRDefault="003010B3" w:rsidP="003010B3">
      <w:pPr>
        <w:tabs>
          <w:tab w:val="left" w:pos="6679"/>
        </w:tabs>
        <w:spacing w:after="0"/>
        <w:rPr>
          <w:b/>
          <w:bCs/>
          <w:color w:val="000000"/>
        </w:rPr>
      </w:pPr>
    </w:p>
    <w:p w:rsidR="003010B3" w:rsidRDefault="003010B3" w:rsidP="003010B3">
      <w:pPr>
        <w:tabs>
          <w:tab w:val="left" w:pos="6679"/>
        </w:tabs>
        <w:spacing w:after="0"/>
        <w:rPr>
          <w:b/>
          <w:bCs/>
          <w:color w:val="000000"/>
        </w:rPr>
      </w:pPr>
    </w:p>
    <w:p w:rsidR="003010B3" w:rsidRDefault="003010B3" w:rsidP="003010B3">
      <w:pPr>
        <w:tabs>
          <w:tab w:val="left" w:pos="6679"/>
        </w:tabs>
        <w:spacing w:after="0"/>
        <w:rPr>
          <w:b/>
          <w:bCs/>
          <w:color w:val="000000"/>
        </w:rPr>
      </w:pPr>
    </w:p>
    <w:p w:rsidR="003010B3" w:rsidRDefault="003010B3" w:rsidP="003010B3">
      <w:pPr>
        <w:tabs>
          <w:tab w:val="left" w:pos="6679"/>
        </w:tabs>
        <w:spacing w:after="0"/>
        <w:rPr>
          <w:b/>
          <w:bCs/>
          <w:color w:val="000000"/>
        </w:rPr>
      </w:pPr>
    </w:p>
    <w:p w:rsidR="003010B3" w:rsidRDefault="003010B3" w:rsidP="003010B3">
      <w:pPr>
        <w:tabs>
          <w:tab w:val="left" w:pos="6679"/>
        </w:tabs>
        <w:spacing w:after="0"/>
        <w:rPr>
          <w:b/>
          <w:bCs/>
          <w:color w:val="000000"/>
        </w:rPr>
      </w:pPr>
    </w:p>
    <w:p w:rsidR="003010B3" w:rsidRDefault="003010B3" w:rsidP="003010B3">
      <w:pPr>
        <w:tabs>
          <w:tab w:val="left" w:pos="6679"/>
        </w:tabs>
        <w:spacing w:after="0"/>
        <w:rPr>
          <w:b/>
          <w:bCs/>
          <w:color w:val="000000"/>
        </w:rPr>
      </w:pPr>
    </w:p>
    <w:p w:rsidR="003010B3" w:rsidRDefault="003010B3" w:rsidP="003010B3">
      <w:pPr>
        <w:tabs>
          <w:tab w:val="left" w:pos="6679"/>
        </w:tabs>
        <w:spacing w:after="0"/>
        <w:rPr>
          <w:b/>
          <w:bCs/>
          <w:color w:val="000000"/>
        </w:rPr>
      </w:pPr>
    </w:p>
    <w:p w:rsidR="003010B3" w:rsidRDefault="003010B3" w:rsidP="003010B3">
      <w:pPr>
        <w:tabs>
          <w:tab w:val="left" w:pos="6679"/>
        </w:tabs>
        <w:spacing w:after="0"/>
        <w:rPr>
          <w:b/>
          <w:bCs/>
          <w:color w:val="000000"/>
        </w:rPr>
      </w:pPr>
    </w:p>
    <w:p w:rsidR="003010B3" w:rsidRDefault="003010B3" w:rsidP="003010B3">
      <w:pPr>
        <w:tabs>
          <w:tab w:val="left" w:pos="6679"/>
        </w:tabs>
        <w:spacing w:after="0"/>
        <w:rPr>
          <w:b/>
          <w:bCs/>
          <w:color w:val="000000"/>
        </w:rPr>
      </w:pPr>
    </w:p>
    <w:p w:rsidR="003010B3" w:rsidRDefault="003010B3" w:rsidP="003010B3">
      <w:pPr>
        <w:tabs>
          <w:tab w:val="left" w:pos="6679"/>
        </w:tabs>
        <w:spacing w:after="0"/>
        <w:rPr>
          <w:b/>
          <w:bCs/>
          <w:color w:val="000000"/>
        </w:rPr>
      </w:pPr>
    </w:p>
    <w:p w:rsidR="003010B3" w:rsidRDefault="003010B3" w:rsidP="003010B3">
      <w:pPr>
        <w:tabs>
          <w:tab w:val="left" w:pos="6679"/>
        </w:tabs>
        <w:spacing w:after="0"/>
        <w:rPr>
          <w:b/>
          <w:bCs/>
          <w:color w:val="000000"/>
        </w:rPr>
      </w:pPr>
    </w:p>
    <w:p w:rsidR="003010B3" w:rsidRPr="003010B3" w:rsidRDefault="003010B3" w:rsidP="003010B3">
      <w:pPr>
        <w:tabs>
          <w:tab w:val="left" w:pos="6679"/>
        </w:tabs>
        <w:spacing w:after="0"/>
        <w:rPr>
          <w:color w:val="000000"/>
          <w:lang w:val="es-ES"/>
        </w:rPr>
      </w:pPr>
    </w:p>
    <w:p w:rsidR="00D462F7" w:rsidRPr="00030F63" w:rsidRDefault="00D462F7" w:rsidP="009A7851">
      <w:pPr>
        <w:pStyle w:val="Prrafodelista1"/>
        <w:numPr>
          <w:ilvl w:val="0"/>
          <w:numId w:val="1"/>
        </w:numPr>
        <w:spacing w:after="0"/>
        <w:jc w:val="center"/>
        <w:rPr>
          <w:rFonts w:ascii="Times New Roman" w:hAnsi="Times New Roman"/>
          <w:b/>
          <w:bCs/>
          <w:color w:val="000000"/>
          <w:sz w:val="24"/>
          <w:szCs w:val="24"/>
        </w:rPr>
      </w:pPr>
      <w:r w:rsidRPr="00030F63">
        <w:rPr>
          <w:rFonts w:ascii="Times New Roman" w:hAnsi="Times New Roman"/>
          <w:b/>
          <w:bCs/>
          <w:color w:val="000000"/>
          <w:sz w:val="24"/>
          <w:szCs w:val="24"/>
        </w:rPr>
        <w:lastRenderedPageBreak/>
        <w:t>INTRODUCCION</w:t>
      </w:r>
    </w:p>
    <w:p w:rsidR="00D462F7" w:rsidRDefault="00D462F7" w:rsidP="00D462F7">
      <w:pPr>
        <w:spacing w:after="0"/>
        <w:rPr>
          <w:b/>
          <w:bCs/>
          <w:color w:val="000000"/>
        </w:rPr>
      </w:pPr>
    </w:p>
    <w:p w:rsidR="00D462F7" w:rsidRPr="00F47EB4" w:rsidRDefault="00D462F7" w:rsidP="009A7851">
      <w:pPr>
        <w:pStyle w:val="Prrafodelista1"/>
        <w:numPr>
          <w:ilvl w:val="1"/>
          <w:numId w:val="1"/>
        </w:numPr>
        <w:spacing w:after="0"/>
        <w:jc w:val="right"/>
        <w:rPr>
          <w:rFonts w:ascii="Times New Roman" w:hAnsi="Times New Roman"/>
          <w:b/>
          <w:bCs/>
          <w:color w:val="000000"/>
          <w:sz w:val="24"/>
          <w:szCs w:val="24"/>
        </w:rPr>
      </w:pPr>
      <w:r w:rsidRPr="00F47EB4">
        <w:rPr>
          <w:rFonts w:ascii="Times New Roman" w:hAnsi="Times New Roman"/>
          <w:b/>
          <w:bCs/>
          <w:color w:val="000000"/>
          <w:sz w:val="24"/>
          <w:szCs w:val="24"/>
        </w:rPr>
        <w:t>PROPÓSITO DEL DOCUMENTO</w:t>
      </w:r>
    </w:p>
    <w:p w:rsidR="00D462F7" w:rsidRPr="00F47EB4" w:rsidRDefault="00D462F7" w:rsidP="00F47EB4">
      <w:pPr>
        <w:spacing w:after="0"/>
        <w:jc w:val="both"/>
        <w:rPr>
          <w:rFonts w:ascii="Times New Roman" w:hAnsi="Times New Roman"/>
          <w:b/>
          <w:bCs/>
          <w:color w:val="000000"/>
          <w:sz w:val="24"/>
          <w:szCs w:val="24"/>
        </w:rPr>
      </w:pPr>
    </w:p>
    <w:p w:rsidR="00D462F7" w:rsidRDefault="00D462F7" w:rsidP="00677153">
      <w:pPr>
        <w:pStyle w:val="Prrafodelista"/>
        <w:spacing w:line="276" w:lineRule="auto"/>
        <w:ind w:left="0"/>
        <w:jc w:val="both"/>
        <w:rPr>
          <w:rFonts w:ascii="Times New Roman" w:hAnsi="Times New Roman"/>
          <w:sz w:val="24"/>
          <w:szCs w:val="24"/>
        </w:rPr>
      </w:pPr>
      <w:r w:rsidRPr="00F47EB4">
        <w:rPr>
          <w:rFonts w:ascii="Times New Roman" w:hAnsi="Times New Roman"/>
          <w:sz w:val="24"/>
          <w:szCs w:val="24"/>
        </w:rPr>
        <w:t>El presente documento se elaboró debido a la necesidad de documentar los pasos a seguir en el desa</w:t>
      </w:r>
      <w:r w:rsidR="000B1620">
        <w:rPr>
          <w:rFonts w:ascii="Times New Roman" w:hAnsi="Times New Roman"/>
          <w:sz w:val="24"/>
          <w:szCs w:val="24"/>
        </w:rPr>
        <w:t xml:space="preserve">rrollo de un proyecto </w:t>
      </w:r>
      <w:r w:rsidRPr="00F47EB4">
        <w:rPr>
          <w:rFonts w:ascii="Times New Roman" w:hAnsi="Times New Roman"/>
          <w:sz w:val="24"/>
          <w:szCs w:val="24"/>
        </w:rPr>
        <w:t>que gestionara el transporte de personas de género femenino y menores de edad, a través de taxis conducidos por féminas</w:t>
      </w:r>
      <w:r w:rsidR="00D65E88">
        <w:rPr>
          <w:rFonts w:ascii="Times New Roman" w:hAnsi="Times New Roman"/>
          <w:sz w:val="24"/>
          <w:szCs w:val="24"/>
        </w:rPr>
        <w:t>, ofreciendo comodidad y seguridad en el transcurso del viaje.</w:t>
      </w:r>
      <w:r w:rsidR="00330F34">
        <w:rPr>
          <w:rFonts w:ascii="Times New Roman" w:hAnsi="Times New Roman"/>
          <w:sz w:val="24"/>
          <w:szCs w:val="24"/>
        </w:rPr>
        <w:t xml:space="preserve"> </w:t>
      </w:r>
      <w:r w:rsidR="000C3DEF">
        <w:rPr>
          <w:rFonts w:ascii="Times New Roman" w:hAnsi="Times New Roman"/>
          <w:sz w:val="24"/>
          <w:szCs w:val="24"/>
        </w:rPr>
        <w:t>Además</w:t>
      </w:r>
      <w:r w:rsidR="00330F34">
        <w:rPr>
          <w:rFonts w:ascii="Times New Roman" w:hAnsi="Times New Roman"/>
          <w:sz w:val="24"/>
          <w:szCs w:val="24"/>
        </w:rPr>
        <w:t xml:space="preserve"> del desarrollo de una aplicación</w:t>
      </w:r>
      <w:r w:rsidR="000C3DEF">
        <w:rPr>
          <w:rFonts w:ascii="Times New Roman" w:hAnsi="Times New Roman"/>
          <w:sz w:val="24"/>
          <w:szCs w:val="24"/>
        </w:rPr>
        <w:t xml:space="preserve"> y una página web</w:t>
      </w:r>
      <w:r w:rsidR="00330F34">
        <w:rPr>
          <w:rFonts w:ascii="Times New Roman" w:hAnsi="Times New Roman"/>
          <w:sz w:val="24"/>
          <w:szCs w:val="24"/>
        </w:rPr>
        <w:t xml:space="preserve"> que </w:t>
      </w:r>
      <w:r w:rsidR="00A37D41">
        <w:rPr>
          <w:rFonts w:ascii="Times New Roman" w:hAnsi="Times New Roman"/>
          <w:sz w:val="24"/>
          <w:szCs w:val="24"/>
        </w:rPr>
        <w:t>esté</w:t>
      </w:r>
      <w:r w:rsidR="00330F34">
        <w:rPr>
          <w:rFonts w:ascii="Times New Roman" w:hAnsi="Times New Roman"/>
          <w:sz w:val="24"/>
          <w:szCs w:val="24"/>
        </w:rPr>
        <w:t xml:space="preserve"> acorde al tiempo actual y a la tecnología que impera la sociedad en la que vivimos.</w:t>
      </w:r>
    </w:p>
    <w:p w:rsidR="000B1620" w:rsidRPr="000B1620" w:rsidRDefault="000B1620" w:rsidP="00677153">
      <w:pPr>
        <w:spacing w:after="0" w:line="276" w:lineRule="auto"/>
        <w:jc w:val="both"/>
        <w:rPr>
          <w:rFonts w:ascii="Times New Roman" w:eastAsia="Times New Roman" w:hAnsi="Times New Roman"/>
          <w:sz w:val="24"/>
          <w:szCs w:val="24"/>
          <w:lang w:eastAsia="es-EC"/>
        </w:rPr>
      </w:pPr>
      <w:r w:rsidRPr="000B1620">
        <w:rPr>
          <w:rFonts w:ascii="Times New Roman" w:eastAsia="Times New Roman" w:hAnsi="Times New Roman"/>
          <w:sz w:val="24"/>
          <w:szCs w:val="24"/>
          <w:lang w:eastAsia="es-EC"/>
        </w:rPr>
        <w:t>Como objetivo principal del documento se tiene el elaborar un plan de mercado</w:t>
      </w:r>
      <w:r w:rsidR="000C3DEF">
        <w:rPr>
          <w:rFonts w:ascii="Times New Roman" w:eastAsia="Times New Roman" w:hAnsi="Times New Roman"/>
          <w:sz w:val="24"/>
          <w:szCs w:val="24"/>
          <w:lang w:eastAsia="es-EC"/>
        </w:rPr>
        <w:t xml:space="preserve"> (y softwares que atiendan a las usuarias)</w:t>
      </w:r>
      <w:r w:rsidRPr="000B1620">
        <w:rPr>
          <w:rFonts w:ascii="Times New Roman" w:eastAsia="Times New Roman" w:hAnsi="Times New Roman"/>
          <w:sz w:val="24"/>
          <w:szCs w:val="24"/>
          <w:lang w:eastAsia="es-EC"/>
        </w:rPr>
        <w:t xml:space="preserve"> apropiado el cual permita introducir </w:t>
      </w:r>
      <w:r w:rsidR="00677153">
        <w:rPr>
          <w:rFonts w:ascii="Times New Roman" w:eastAsia="Times New Roman" w:hAnsi="Times New Roman"/>
          <w:sz w:val="24"/>
          <w:szCs w:val="24"/>
          <w:lang w:eastAsia="es-EC"/>
        </w:rPr>
        <w:t>este</w:t>
      </w:r>
      <w:r w:rsidRPr="000B1620">
        <w:rPr>
          <w:rFonts w:ascii="Times New Roman" w:eastAsia="Times New Roman" w:hAnsi="Times New Roman"/>
          <w:sz w:val="24"/>
          <w:szCs w:val="24"/>
          <w:lang w:eastAsia="es-EC"/>
        </w:rPr>
        <w:t xml:space="preserve"> nuevo servicio de transporte de taxis en la ciudad de Guayaquil. Este planeamiento se efectua</w:t>
      </w:r>
      <w:r w:rsidR="00677153">
        <w:rPr>
          <w:rFonts w:ascii="Times New Roman" w:eastAsia="Times New Roman" w:hAnsi="Times New Roman"/>
          <w:sz w:val="24"/>
          <w:szCs w:val="24"/>
          <w:lang w:eastAsia="es-EC"/>
        </w:rPr>
        <w:t>ra</w:t>
      </w:r>
      <w:r w:rsidRPr="000B1620">
        <w:rPr>
          <w:rFonts w:ascii="Times New Roman" w:eastAsia="Times New Roman" w:hAnsi="Times New Roman"/>
          <w:sz w:val="24"/>
          <w:szCs w:val="24"/>
          <w:lang w:eastAsia="es-EC"/>
        </w:rPr>
        <w:t xml:space="preserve"> obteniendo información del mercado directa e indirectamente para definir la segmentación de la demanda potencial por el cual estaría dirigido el servicio. </w:t>
      </w:r>
    </w:p>
    <w:p w:rsidR="000B1620" w:rsidRPr="000B1620" w:rsidRDefault="000B1620" w:rsidP="00677153">
      <w:pPr>
        <w:spacing w:after="0" w:line="276" w:lineRule="auto"/>
        <w:jc w:val="both"/>
        <w:rPr>
          <w:rFonts w:ascii="Times New Roman" w:eastAsia="Times New Roman" w:hAnsi="Times New Roman"/>
          <w:sz w:val="24"/>
          <w:szCs w:val="24"/>
          <w:lang w:eastAsia="es-EC"/>
        </w:rPr>
      </w:pPr>
      <w:r w:rsidRPr="000B1620">
        <w:rPr>
          <w:rFonts w:ascii="Times New Roman" w:eastAsia="Times New Roman" w:hAnsi="Times New Roman"/>
          <w:sz w:val="24"/>
          <w:szCs w:val="24"/>
          <w:lang w:eastAsia="es-EC"/>
        </w:rPr>
        <w:t>Esta información es recolectada realizando el debido estudio financiero para evaluar la rentabilidad del proyecto a corto, mediano y largo plazo y a su vez la evaluación  del financiamiento del proyecto.</w:t>
      </w:r>
    </w:p>
    <w:p w:rsidR="000B1620" w:rsidRPr="000B1620" w:rsidRDefault="000B1620" w:rsidP="00677153">
      <w:pPr>
        <w:spacing w:after="0" w:line="276" w:lineRule="auto"/>
        <w:jc w:val="both"/>
        <w:rPr>
          <w:rFonts w:ascii="Times New Roman" w:eastAsia="Times New Roman" w:hAnsi="Times New Roman"/>
          <w:sz w:val="24"/>
          <w:szCs w:val="24"/>
          <w:lang w:eastAsia="es-EC"/>
        </w:rPr>
      </w:pPr>
      <w:r w:rsidRPr="000B1620">
        <w:rPr>
          <w:rFonts w:ascii="Times New Roman" w:eastAsia="Times New Roman" w:hAnsi="Times New Roman"/>
          <w:sz w:val="24"/>
          <w:szCs w:val="24"/>
          <w:lang w:eastAsia="es-EC"/>
        </w:rPr>
        <w:t>Todos estos puntos permitirán la instauración de una compañía de sociedad anónima o</w:t>
      </w:r>
      <w:r w:rsidR="00677153">
        <w:rPr>
          <w:rFonts w:ascii="Times New Roman" w:eastAsia="Times New Roman" w:hAnsi="Times New Roman"/>
          <w:sz w:val="24"/>
          <w:szCs w:val="24"/>
          <w:lang w:eastAsia="es-EC"/>
        </w:rPr>
        <w:t xml:space="preserve"> en caso contrario </w:t>
      </w:r>
      <w:r w:rsidRPr="000B1620">
        <w:rPr>
          <w:rFonts w:ascii="Times New Roman" w:eastAsia="Times New Roman" w:hAnsi="Times New Roman"/>
          <w:sz w:val="24"/>
          <w:szCs w:val="24"/>
          <w:lang w:eastAsia="es-EC"/>
        </w:rPr>
        <w:t>lograr una alianza estratégica con Serpresa para implementación éste nuevo modelo de servicio.</w:t>
      </w:r>
    </w:p>
    <w:p w:rsidR="000B1620" w:rsidRPr="000B1620" w:rsidRDefault="000B1620" w:rsidP="00677153">
      <w:pPr>
        <w:spacing w:after="0" w:line="276" w:lineRule="auto"/>
        <w:jc w:val="both"/>
        <w:rPr>
          <w:rFonts w:ascii="Times New Roman" w:eastAsia="Times New Roman" w:hAnsi="Times New Roman"/>
          <w:sz w:val="24"/>
          <w:szCs w:val="24"/>
          <w:lang w:eastAsia="es-EC"/>
        </w:rPr>
      </w:pPr>
      <w:r w:rsidRPr="000B1620">
        <w:rPr>
          <w:rFonts w:ascii="Times New Roman" w:eastAsia="Times New Roman" w:hAnsi="Times New Roman"/>
          <w:sz w:val="24"/>
          <w:szCs w:val="24"/>
          <w:lang w:eastAsia="es-EC"/>
        </w:rPr>
        <w:t xml:space="preserve">Para desarrollar esta </w:t>
      </w:r>
      <w:r w:rsidR="00677153" w:rsidRPr="000B1620">
        <w:rPr>
          <w:rFonts w:ascii="Times New Roman" w:eastAsia="Times New Roman" w:hAnsi="Times New Roman"/>
          <w:sz w:val="24"/>
          <w:szCs w:val="24"/>
          <w:lang w:eastAsia="es-EC"/>
        </w:rPr>
        <w:t>implementación</w:t>
      </w:r>
      <w:r w:rsidRPr="000B1620">
        <w:rPr>
          <w:rFonts w:ascii="Times New Roman" w:eastAsia="Times New Roman" w:hAnsi="Times New Roman"/>
          <w:sz w:val="24"/>
          <w:szCs w:val="24"/>
          <w:lang w:eastAsia="es-EC"/>
        </w:rPr>
        <w:t xml:space="preserve"> de servicio nuevo se realizara un plan de estrategias para implementarlas en el mercado potencial sugerido, además de estudios de implementación de sistemas de pago mediante tarjeta de </w:t>
      </w:r>
      <w:r w:rsidR="00677153" w:rsidRPr="000B1620">
        <w:rPr>
          <w:rFonts w:ascii="Times New Roman" w:eastAsia="Times New Roman" w:hAnsi="Times New Roman"/>
          <w:sz w:val="24"/>
          <w:szCs w:val="24"/>
          <w:lang w:eastAsia="es-EC"/>
        </w:rPr>
        <w:t>afiliación obtenida</w:t>
      </w:r>
      <w:r w:rsidRPr="000B1620">
        <w:rPr>
          <w:rFonts w:ascii="Times New Roman" w:eastAsia="Times New Roman" w:hAnsi="Times New Roman"/>
          <w:sz w:val="24"/>
          <w:szCs w:val="24"/>
          <w:lang w:eastAsia="es-EC"/>
        </w:rPr>
        <w:t xml:space="preserve"> mediante la web</w:t>
      </w:r>
      <w:r w:rsidR="00BB5CBA">
        <w:rPr>
          <w:rFonts w:ascii="Times New Roman" w:eastAsia="Times New Roman" w:hAnsi="Times New Roman"/>
          <w:sz w:val="24"/>
          <w:szCs w:val="24"/>
          <w:lang w:eastAsia="es-EC"/>
        </w:rPr>
        <w:t xml:space="preserve"> o la aplicación móvil, y por la cancelación de esta tarjeta de </w:t>
      </w:r>
      <w:r w:rsidR="00D06963">
        <w:rPr>
          <w:rFonts w:ascii="Times New Roman" w:eastAsia="Times New Roman" w:hAnsi="Times New Roman"/>
          <w:sz w:val="24"/>
          <w:szCs w:val="24"/>
          <w:lang w:eastAsia="es-EC"/>
        </w:rPr>
        <w:t>afiliación mediante servicios electrónicos como P</w:t>
      </w:r>
      <w:r w:rsidR="00BB5CBA">
        <w:rPr>
          <w:rFonts w:ascii="Times New Roman" w:eastAsia="Times New Roman" w:hAnsi="Times New Roman"/>
          <w:sz w:val="24"/>
          <w:szCs w:val="24"/>
          <w:lang w:eastAsia="es-EC"/>
        </w:rPr>
        <w:t>ay</w:t>
      </w:r>
      <w:r w:rsidR="00D06963">
        <w:rPr>
          <w:rFonts w:ascii="Times New Roman" w:eastAsia="Times New Roman" w:hAnsi="Times New Roman"/>
          <w:sz w:val="24"/>
          <w:szCs w:val="24"/>
          <w:lang w:eastAsia="es-EC"/>
        </w:rPr>
        <w:t>P</w:t>
      </w:r>
      <w:r w:rsidR="00BB5CBA">
        <w:rPr>
          <w:rFonts w:ascii="Times New Roman" w:eastAsia="Times New Roman" w:hAnsi="Times New Roman"/>
          <w:sz w:val="24"/>
          <w:szCs w:val="24"/>
          <w:lang w:eastAsia="es-EC"/>
        </w:rPr>
        <w:t>al, 2 check out o directamente efectivo.</w:t>
      </w:r>
    </w:p>
    <w:p w:rsidR="00F47EB4" w:rsidRDefault="00D462F7" w:rsidP="00677153">
      <w:pPr>
        <w:pStyle w:val="Prrafodelista"/>
        <w:spacing w:line="276" w:lineRule="auto"/>
        <w:ind w:left="0"/>
        <w:jc w:val="both"/>
        <w:rPr>
          <w:rFonts w:ascii="Times New Roman" w:hAnsi="Times New Roman"/>
          <w:sz w:val="24"/>
          <w:szCs w:val="24"/>
        </w:rPr>
      </w:pPr>
      <w:r w:rsidRPr="00F47EB4">
        <w:rPr>
          <w:rFonts w:ascii="Times New Roman" w:hAnsi="Times New Roman"/>
          <w:sz w:val="24"/>
          <w:szCs w:val="24"/>
        </w:rPr>
        <w:t>El presente documento va dirigid</w:t>
      </w:r>
      <w:r w:rsidR="00F47EB4">
        <w:rPr>
          <w:rFonts w:ascii="Times New Roman" w:hAnsi="Times New Roman"/>
          <w:sz w:val="24"/>
          <w:szCs w:val="24"/>
        </w:rPr>
        <w:t xml:space="preserve">o al </w:t>
      </w:r>
      <w:r w:rsidR="00F47EB4" w:rsidRPr="000B1620">
        <w:rPr>
          <w:rFonts w:ascii="Times New Roman" w:hAnsi="Times New Roman"/>
          <w:b/>
          <w:sz w:val="24"/>
          <w:szCs w:val="24"/>
        </w:rPr>
        <w:t>cliente</w:t>
      </w:r>
      <w:r w:rsidR="00F47EB4">
        <w:rPr>
          <w:rFonts w:ascii="Times New Roman" w:hAnsi="Times New Roman"/>
          <w:sz w:val="24"/>
          <w:szCs w:val="24"/>
        </w:rPr>
        <w:t>, más no al usuario. E</w:t>
      </w:r>
      <w:r w:rsidRPr="00F47EB4">
        <w:rPr>
          <w:rFonts w:ascii="Times New Roman" w:hAnsi="Times New Roman"/>
          <w:sz w:val="24"/>
          <w:szCs w:val="24"/>
        </w:rPr>
        <w:t>stá dirigido a</w:t>
      </w:r>
      <w:r w:rsidR="00A0558B">
        <w:rPr>
          <w:rFonts w:ascii="Times New Roman" w:hAnsi="Times New Roman"/>
          <w:sz w:val="24"/>
          <w:szCs w:val="24"/>
        </w:rPr>
        <w:t xml:space="preserve"> </w:t>
      </w:r>
      <w:r w:rsidRPr="00F47EB4">
        <w:rPr>
          <w:rFonts w:ascii="Times New Roman" w:hAnsi="Times New Roman"/>
          <w:sz w:val="24"/>
          <w:szCs w:val="24"/>
        </w:rPr>
        <w:t>l</w:t>
      </w:r>
      <w:r w:rsidR="00A0558B">
        <w:rPr>
          <w:rFonts w:ascii="Times New Roman" w:hAnsi="Times New Roman"/>
          <w:sz w:val="24"/>
          <w:szCs w:val="24"/>
        </w:rPr>
        <w:t>os</w:t>
      </w:r>
      <w:r w:rsidRPr="00F47EB4">
        <w:rPr>
          <w:rFonts w:ascii="Times New Roman" w:hAnsi="Times New Roman"/>
          <w:sz w:val="24"/>
          <w:szCs w:val="24"/>
        </w:rPr>
        <w:t xml:space="preserve"> </w:t>
      </w:r>
      <w:r w:rsidR="00D06963">
        <w:rPr>
          <w:rFonts w:ascii="Times New Roman" w:hAnsi="Times New Roman"/>
          <w:sz w:val="24"/>
          <w:szCs w:val="24"/>
        </w:rPr>
        <w:t xml:space="preserve">socios/as </w:t>
      </w:r>
      <w:r w:rsidRPr="00F47EB4">
        <w:rPr>
          <w:rFonts w:ascii="Times New Roman" w:hAnsi="Times New Roman"/>
          <w:sz w:val="24"/>
          <w:szCs w:val="24"/>
        </w:rPr>
        <w:t>propietario</w:t>
      </w:r>
      <w:r w:rsidR="00A0558B">
        <w:rPr>
          <w:rFonts w:ascii="Times New Roman" w:hAnsi="Times New Roman"/>
          <w:sz w:val="24"/>
          <w:szCs w:val="24"/>
        </w:rPr>
        <w:t>s/as</w:t>
      </w:r>
      <w:r w:rsidRPr="00F47EB4">
        <w:rPr>
          <w:rFonts w:ascii="Times New Roman" w:hAnsi="Times New Roman"/>
          <w:sz w:val="24"/>
          <w:szCs w:val="24"/>
        </w:rPr>
        <w:t xml:space="preserve"> de la empresa </w:t>
      </w:r>
      <w:r w:rsidR="00A0558B">
        <w:rPr>
          <w:rFonts w:ascii="Times New Roman" w:hAnsi="Times New Roman"/>
          <w:sz w:val="24"/>
          <w:szCs w:val="24"/>
        </w:rPr>
        <w:t>a la cual se ofrece el servicio de planeamiento del proyecto</w:t>
      </w:r>
      <w:r w:rsidRPr="00F47EB4">
        <w:rPr>
          <w:rFonts w:ascii="Times New Roman" w:hAnsi="Times New Roman"/>
          <w:sz w:val="24"/>
          <w:szCs w:val="24"/>
        </w:rPr>
        <w:t xml:space="preserve"> servicios.  Llamaremos en este documento a</w:t>
      </w:r>
      <w:r w:rsidR="00A0558B">
        <w:rPr>
          <w:rFonts w:ascii="Times New Roman" w:hAnsi="Times New Roman"/>
          <w:sz w:val="24"/>
          <w:szCs w:val="24"/>
        </w:rPr>
        <w:t xml:space="preserve"> </w:t>
      </w:r>
      <w:r w:rsidRPr="00F47EB4">
        <w:rPr>
          <w:rFonts w:ascii="Times New Roman" w:hAnsi="Times New Roman"/>
          <w:sz w:val="24"/>
          <w:szCs w:val="24"/>
        </w:rPr>
        <w:t>l</w:t>
      </w:r>
      <w:r w:rsidR="00A0558B">
        <w:rPr>
          <w:rFonts w:ascii="Times New Roman" w:hAnsi="Times New Roman"/>
          <w:sz w:val="24"/>
          <w:szCs w:val="24"/>
        </w:rPr>
        <w:t>os/as</w:t>
      </w:r>
      <w:r w:rsidRPr="00F47EB4">
        <w:rPr>
          <w:rFonts w:ascii="Times New Roman" w:hAnsi="Times New Roman"/>
          <w:sz w:val="24"/>
          <w:szCs w:val="24"/>
        </w:rPr>
        <w:t xml:space="preserve"> dueño</w:t>
      </w:r>
      <w:r w:rsidR="00A0558B">
        <w:rPr>
          <w:rFonts w:ascii="Times New Roman" w:hAnsi="Times New Roman"/>
          <w:sz w:val="24"/>
          <w:szCs w:val="24"/>
        </w:rPr>
        <w:t>s/as</w:t>
      </w:r>
      <w:r w:rsidR="00D06963">
        <w:rPr>
          <w:rFonts w:ascii="Times New Roman" w:hAnsi="Times New Roman"/>
          <w:sz w:val="24"/>
          <w:szCs w:val="24"/>
        </w:rPr>
        <w:t xml:space="preserve"> (socios/as propietarios/as)</w:t>
      </w:r>
      <w:r w:rsidRPr="00F47EB4">
        <w:rPr>
          <w:rFonts w:ascii="Times New Roman" w:hAnsi="Times New Roman"/>
          <w:sz w:val="24"/>
          <w:szCs w:val="24"/>
        </w:rPr>
        <w:t xml:space="preserve"> de la empresa como Product Owner.</w:t>
      </w:r>
      <w:r w:rsidR="00F47EB4">
        <w:rPr>
          <w:rFonts w:ascii="Times New Roman" w:hAnsi="Times New Roman"/>
          <w:sz w:val="24"/>
          <w:szCs w:val="24"/>
        </w:rPr>
        <w:t xml:space="preserve"> </w:t>
      </w:r>
    </w:p>
    <w:p w:rsidR="00D462F7" w:rsidRDefault="00D462F7" w:rsidP="00677153">
      <w:pPr>
        <w:pStyle w:val="Prrafodelista"/>
        <w:spacing w:line="276" w:lineRule="auto"/>
        <w:ind w:left="0"/>
        <w:jc w:val="both"/>
        <w:rPr>
          <w:rFonts w:ascii="Times New Roman" w:hAnsi="Times New Roman"/>
          <w:bCs/>
          <w:color w:val="000000"/>
          <w:sz w:val="24"/>
          <w:szCs w:val="24"/>
          <w:lang w:val="es-ES"/>
        </w:rPr>
      </w:pPr>
      <w:r w:rsidRPr="00F47EB4">
        <w:rPr>
          <w:rFonts w:ascii="Times New Roman" w:hAnsi="Times New Roman"/>
          <w:bCs/>
          <w:color w:val="000000"/>
          <w:sz w:val="24"/>
          <w:szCs w:val="24"/>
          <w:lang w:val="es-ES"/>
        </w:rPr>
        <w:t>Este documento ha sido redactado con el fin de especificar los aspectos y especificaciones generales que deberá regir el</w:t>
      </w:r>
      <w:r w:rsidR="00D06963">
        <w:rPr>
          <w:rFonts w:ascii="Times New Roman" w:hAnsi="Times New Roman"/>
          <w:bCs/>
          <w:color w:val="000000"/>
          <w:sz w:val="24"/>
          <w:szCs w:val="24"/>
          <w:lang w:val="es-ES"/>
        </w:rPr>
        <w:t xml:space="preserve"> negocio y el</w:t>
      </w:r>
      <w:r w:rsidRPr="00F47EB4">
        <w:rPr>
          <w:rFonts w:ascii="Times New Roman" w:hAnsi="Times New Roman"/>
          <w:bCs/>
          <w:color w:val="000000"/>
          <w:sz w:val="24"/>
          <w:szCs w:val="24"/>
          <w:lang w:val="es-ES"/>
        </w:rPr>
        <w:t xml:space="preserve"> software, teniendo como principal objetivo satisfacer las necesidades de </w:t>
      </w:r>
      <w:r w:rsidR="00A37D41" w:rsidRPr="00F47EB4">
        <w:rPr>
          <w:rFonts w:ascii="Times New Roman" w:hAnsi="Times New Roman"/>
          <w:bCs/>
          <w:color w:val="000000"/>
          <w:sz w:val="24"/>
          <w:szCs w:val="24"/>
          <w:lang w:val="es-ES"/>
        </w:rPr>
        <w:t>las</w:t>
      </w:r>
      <w:r w:rsidRPr="00F47EB4">
        <w:rPr>
          <w:rFonts w:ascii="Times New Roman" w:hAnsi="Times New Roman"/>
          <w:bCs/>
          <w:color w:val="000000"/>
          <w:sz w:val="24"/>
          <w:szCs w:val="24"/>
          <w:lang w:val="es-ES"/>
        </w:rPr>
        <w:t xml:space="preserve"> </w:t>
      </w:r>
      <w:r w:rsidR="00D06963">
        <w:rPr>
          <w:rFonts w:ascii="Times New Roman" w:hAnsi="Times New Roman"/>
          <w:bCs/>
          <w:color w:val="000000"/>
          <w:sz w:val="24"/>
          <w:szCs w:val="24"/>
          <w:lang w:val="es-ES"/>
        </w:rPr>
        <w:t>usuarias</w:t>
      </w:r>
      <w:r w:rsidRPr="00F47EB4">
        <w:rPr>
          <w:rFonts w:ascii="Times New Roman" w:hAnsi="Times New Roman"/>
          <w:bCs/>
          <w:color w:val="000000"/>
          <w:sz w:val="24"/>
          <w:szCs w:val="24"/>
          <w:lang w:val="es-ES"/>
        </w:rPr>
        <w:t>.</w:t>
      </w:r>
      <w:r w:rsidR="00F47EB4">
        <w:rPr>
          <w:rFonts w:ascii="Times New Roman" w:hAnsi="Times New Roman"/>
          <w:bCs/>
          <w:color w:val="000000"/>
          <w:sz w:val="24"/>
          <w:szCs w:val="24"/>
          <w:lang w:val="es-ES"/>
        </w:rPr>
        <w:t xml:space="preserve"> </w:t>
      </w:r>
      <w:r w:rsidRPr="00F47EB4">
        <w:rPr>
          <w:rFonts w:ascii="Times New Roman" w:hAnsi="Times New Roman"/>
          <w:bCs/>
          <w:color w:val="000000"/>
          <w:sz w:val="24"/>
          <w:szCs w:val="24"/>
          <w:lang w:val="es-ES"/>
        </w:rPr>
        <w:t xml:space="preserve">Este documento está sujeto a cambios, es decir, que no se aprobara el documento hasta que el “Product Owner” lo estipule </w:t>
      </w:r>
      <w:r w:rsidR="00F47EB4" w:rsidRPr="00F47EB4">
        <w:rPr>
          <w:rFonts w:ascii="Times New Roman" w:hAnsi="Times New Roman"/>
          <w:bCs/>
          <w:color w:val="000000"/>
          <w:sz w:val="24"/>
          <w:szCs w:val="24"/>
          <w:lang w:val="es-ES"/>
        </w:rPr>
        <w:t>así</w:t>
      </w:r>
      <w:r w:rsidRPr="00F47EB4">
        <w:rPr>
          <w:rFonts w:ascii="Times New Roman" w:hAnsi="Times New Roman"/>
          <w:bCs/>
          <w:color w:val="000000"/>
          <w:sz w:val="24"/>
          <w:szCs w:val="24"/>
          <w:lang w:val="es-ES"/>
        </w:rPr>
        <w:t>, pretendiendo de esta manera orientar todo el trabajo de desarrollo del producto a las personas interesadas en el proyecto, tomando en cuenta las descripciones y detalles esenciales de la aplicación y que identifican a esta.</w:t>
      </w:r>
      <w:r w:rsidR="00D65E88">
        <w:rPr>
          <w:rFonts w:ascii="Times New Roman" w:hAnsi="Times New Roman"/>
          <w:bCs/>
          <w:color w:val="000000"/>
          <w:sz w:val="24"/>
          <w:szCs w:val="24"/>
          <w:lang w:val="es-ES"/>
        </w:rPr>
        <w:t xml:space="preserve"> </w:t>
      </w:r>
      <w:r w:rsidR="00A37D41">
        <w:rPr>
          <w:rFonts w:ascii="Times New Roman" w:hAnsi="Times New Roman"/>
          <w:bCs/>
          <w:color w:val="000000"/>
          <w:sz w:val="24"/>
          <w:szCs w:val="24"/>
          <w:lang w:val="es-ES"/>
        </w:rPr>
        <w:t>Además</w:t>
      </w:r>
      <w:r w:rsidR="00D65E88">
        <w:rPr>
          <w:rFonts w:ascii="Times New Roman" w:hAnsi="Times New Roman"/>
          <w:bCs/>
          <w:color w:val="000000"/>
          <w:sz w:val="24"/>
          <w:szCs w:val="24"/>
          <w:lang w:val="es-ES"/>
        </w:rPr>
        <w:t xml:space="preserve"> cabe recalcar que al ser un documento basado en un proyecto de investigación, estará dependiente de los cambios en el sistema, circunstancias y demás entornos que afectan a la realización del proyecto. Con esto se busca resaltar que este documento será sensible al cambio por las razones ya estipuladas.</w:t>
      </w:r>
    </w:p>
    <w:p w:rsidR="000B1620" w:rsidRPr="00F47EB4" w:rsidRDefault="000B1620" w:rsidP="00F47EB4">
      <w:pPr>
        <w:pStyle w:val="Prrafodelista"/>
        <w:spacing w:line="276" w:lineRule="auto"/>
        <w:ind w:left="0"/>
        <w:jc w:val="both"/>
        <w:rPr>
          <w:rFonts w:ascii="Times New Roman" w:hAnsi="Times New Roman"/>
          <w:bCs/>
          <w:color w:val="000000"/>
          <w:sz w:val="24"/>
          <w:szCs w:val="24"/>
          <w:lang w:val="es-ES"/>
        </w:rPr>
      </w:pPr>
    </w:p>
    <w:p w:rsidR="00D462F7" w:rsidRPr="00227B60" w:rsidRDefault="00D462F7" w:rsidP="00D462F7">
      <w:pPr>
        <w:pStyle w:val="Default"/>
        <w:rPr>
          <w:color w:val="auto"/>
          <w:lang w:val="es-ES"/>
        </w:rPr>
      </w:pPr>
    </w:p>
    <w:p w:rsidR="00BF3125" w:rsidRPr="009A7851" w:rsidRDefault="00D462F7" w:rsidP="009A7851">
      <w:pPr>
        <w:pStyle w:val="Prrafodelista1"/>
        <w:numPr>
          <w:ilvl w:val="1"/>
          <w:numId w:val="1"/>
        </w:numPr>
        <w:spacing w:after="0"/>
        <w:jc w:val="right"/>
        <w:rPr>
          <w:rFonts w:ascii="Times New Roman" w:hAnsi="Times New Roman"/>
          <w:b/>
          <w:bCs/>
          <w:color w:val="000000"/>
          <w:sz w:val="24"/>
          <w:szCs w:val="24"/>
        </w:rPr>
      </w:pPr>
      <w:r w:rsidRPr="009A7851">
        <w:rPr>
          <w:rFonts w:ascii="Times New Roman" w:hAnsi="Times New Roman"/>
          <w:b/>
          <w:bCs/>
          <w:color w:val="000000"/>
          <w:sz w:val="24"/>
          <w:szCs w:val="24"/>
        </w:rPr>
        <w:t>ÁMBITO DEL SISTEMA</w:t>
      </w:r>
    </w:p>
    <w:p w:rsidR="00D462F7" w:rsidRPr="009A7851" w:rsidRDefault="00D462F7" w:rsidP="009A7851">
      <w:pPr>
        <w:spacing w:after="0"/>
        <w:jc w:val="both"/>
        <w:rPr>
          <w:rFonts w:ascii="Times New Roman" w:hAnsi="Times New Roman"/>
          <w:b/>
          <w:bCs/>
          <w:color w:val="000000"/>
          <w:sz w:val="24"/>
          <w:szCs w:val="24"/>
        </w:rPr>
      </w:pPr>
    </w:p>
    <w:p w:rsidR="00D462F7" w:rsidRPr="009A7851" w:rsidRDefault="00D462F7" w:rsidP="009A7851">
      <w:pPr>
        <w:spacing w:after="0"/>
        <w:jc w:val="both"/>
        <w:rPr>
          <w:rFonts w:ascii="Times New Roman" w:hAnsi="Times New Roman"/>
          <w:bCs/>
          <w:color w:val="000000"/>
          <w:sz w:val="24"/>
          <w:szCs w:val="24"/>
          <w:lang w:val="es-ES"/>
        </w:rPr>
      </w:pPr>
      <w:r w:rsidRPr="009A7851">
        <w:rPr>
          <w:rFonts w:ascii="Times New Roman" w:hAnsi="Times New Roman"/>
          <w:bCs/>
          <w:color w:val="000000"/>
          <w:sz w:val="24"/>
          <w:szCs w:val="24"/>
          <w:lang w:val="es-ES"/>
        </w:rPr>
        <w:t xml:space="preserve">El proyecto </w:t>
      </w:r>
      <w:r w:rsidR="009A7851" w:rsidRPr="009A7851">
        <w:rPr>
          <w:rFonts w:ascii="Times New Roman" w:hAnsi="Times New Roman"/>
          <w:bCs/>
          <w:color w:val="000000"/>
          <w:sz w:val="24"/>
          <w:szCs w:val="24"/>
          <w:lang w:val="es-ES"/>
        </w:rPr>
        <w:t xml:space="preserve">tratado en el presente documento </w:t>
      </w:r>
      <w:r w:rsidRPr="009A7851">
        <w:rPr>
          <w:rFonts w:ascii="Times New Roman" w:hAnsi="Times New Roman"/>
          <w:bCs/>
          <w:color w:val="000000"/>
          <w:sz w:val="24"/>
          <w:szCs w:val="24"/>
          <w:lang w:val="es-ES"/>
        </w:rPr>
        <w:t>t</w:t>
      </w:r>
      <w:r w:rsidR="00D1554B" w:rsidRPr="009A7851">
        <w:rPr>
          <w:rFonts w:ascii="Times New Roman" w:hAnsi="Times New Roman"/>
          <w:bCs/>
          <w:color w:val="000000"/>
          <w:sz w:val="24"/>
          <w:szCs w:val="24"/>
          <w:lang w:val="es-ES"/>
        </w:rPr>
        <w:t>iene</w:t>
      </w:r>
      <w:r w:rsidRPr="009A7851">
        <w:rPr>
          <w:rFonts w:ascii="Times New Roman" w:hAnsi="Times New Roman"/>
          <w:bCs/>
          <w:color w:val="000000"/>
          <w:sz w:val="24"/>
          <w:szCs w:val="24"/>
          <w:lang w:val="es-ES"/>
        </w:rPr>
        <w:t xml:space="preserve"> el nombre “</w:t>
      </w:r>
      <w:r w:rsidR="002C695C">
        <w:rPr>
          <w:rFonts w:ascii="Times New Roman" w:hAnsi="Times New Roman"/>
          <w:bCs/>
          <w:color w:val="000000"/>
          <w:sz w:val="24"/>
          <w:szCs w:val="24"/>
          <w:lang w:val="es-ES"/>
        </w:rPr>
        <w:t>LADY SECURITY S.A.” que ofrecerá el servicio de “</w:t>
      </w:r>
      <w:r w:rsidR="008C3367" w:rsidRPr="009A7851">
        <w:rPr>
          <w:rFonts w:ascii="Times New Roman" w:hAnsi="Times New Roman"/>
          <w:bCs/>
          <w:color w:val="000000"/>
          <w:sz w:val="24"/>
          <w:szCs w:val="24"/>
          <w:lang w:val="es-ES"/>
        </w:rPr>
        <w:t>Lady Ex</w:t>
      </w:r>
      <w:r w:rsidR="00D1554B" w:rsidRPr="009A7851">
        <w:rPr>
          <w:rFonts w:ascii="Times New Roman" w:hAnsi="Times New Roman"/>
          <w:bCs/>
          <w:color w:val="000000"/>
          <w:sz w:val="24"/>
          <w:szCs w:val="24"/>
          <w:lang w:val="es-ES"/>
        </w:rPr>
        <w:t>press</w:t>
      </w:r>
      <w:r w:rsidR="009A7851">
        <w:rPr>
          <w:rFonts w:ascii="Times New Roman" w:hAnsi="Times New Roman"/>
          <w:bCs/>
          <w:color w:val="000000"/>
          <w:sz w:val="24"/>
          <w:szCs w:val="24"/>
          <w:lang w:val="es-ES"/>
        </w:rPr>
        <w:t>”</w:t>
      </w:r>
      <w:r w:rsidR="00D06963">
        <w:rPr>
          <w:rFonts w:ascii="Times New Roman" w:hAnsi="Times New Roman"/>
          <w:bCs/>
          <w:color w:val="000000"/>
          <w:sz w:val="24"/>
          <w:szCs w:val="24"/>
          <w:lang w:val="es-ES"/>
        </w:rPr>
        <w:t>, mediante plataformas virtuales</w:t>
      </w:r>
      <w:r w:rsidR="009A7851">
        <w:rPr>
          <w:rFonts w:ascii="Times New Roman" w:hAnsi="Times New Roman"/>
          <w:bCs/>
          <w:color w:val="000000"/>
          <w:sz w:val="24"/>
          <w:szCs w:val="24"/>
          <w:lang w:val="es-ES"/>
        </w:rPr>
        <w:t>.</w:t>
      </w:r>
    </w:p>
    <w:p w:rsidR="009A7851" w:rsidRPr="002C695C" w:rsidRDefault="00D462F7" w:rsidP="002C695C">
      <w:pPr>
        <w:spacing w:after="0" w:line="276" w:lineRule="auto"/>
        <w:jc w:val="both"/>
        <w:rPr>
          <w:rFonts w:ascii="Times New Roman" w:hAnsi="Times New Roman"/>
          <w:bCs/>
          <w:color w:val="000000"/>
          <w:sz w:val="24"/>
          <w:szCs w:val="24"/>
          <w:lang w:val="es-ES"/>
        </w:rPr>
      </w:pPr>
      <w:r w:rsidRPr="002C695C">
        <w:rPr>
          <w:rFonts w:ascii="Times New Roman" w:hAnsi="Times New Roman"/>
          <w:bCs/>
          <w:color w:val="000000"/>
          <w:sz w:val="24"/>
          <w:szCs w:val="24"/>
          <w:lang w:val="es-ES"/>
        </w:rPr>
        <w:t xml:space="preserve">El </w:t>
      </w:r>
      <w:r w:rsidR="00D1554B" w:rsidRPr="002C695C">
        <w:rPr>
          <w:rFonts w:ascii="Times New Roman" w:hAnsi="Times New Roman"/>
          <w:bCs/>
          <w:color w:val="000000"/>
          <w:sz w:val="24"/>
          <w:szCs w:val="24"/>
          <w:lang w:val="es-ES"/>
        </w:rPr>
        <w:t>propósito</w:t>
      </w:r>
      <w:r w:rsidR="009A7851" w:rsidRPr="002C695C">
        <w:rPr>
          <w:rFonts w:ascii="Times New Roman" w:hAnsi="Times New Roman"/>
          <w:bCs/>
          <w:color w:val="000000"/>
          <w:sz w:val="24"/>
          <w:szCs w:val="24"/>
          <w:lang w:val="es-ES"/>
        </w:rPr>
        <w:t xml:space="preserve"> principal</w:t>
      </w:r>
      <w:r w:rsidR="00D1554B" w:rsidRPr="002C695C">
        <w:rPr>
          <w:rFonts w:ascii="Times New Roman" w:hAnsi="Times New Roman"/>
          <w:bCs/>
          <w:color w:val="000000"/>
          <w:sz w:val="24"/>
          <w:szCs w:val="24"/>
          <w:lang w:val="es-ES"/>
        </w:rPr>
        <w:t xml:space="preserve"> de “Lady Express”</w:t>
      </w:r>
      <w:r w:rsidR="009A7851" w:rsidRPr="002C695C">
        <w:rPr>
          <w:rFonts w:ascii="Times New Roman" w:hAnsi="Times New Roman"/>
          <w:bCs/>
          <w:color w:val="000000"/>
          <w:sz w:val="24"/>
          <w:szCs w:val="24"/>
          <w:lang w:val="es-ES"/>
        </w:rPr>
        <w:t xml:space="preserve"> es e</w:t>
      </w:r>
      <w:r w:rsidR="00D1554B" w:rsidRPr="002C695C">
        <w:rPr>
          <w:rFonts w:ascii="Times New Roman" w:hAnsi="Times New Roman"/>
          <w:bCs/>
          <w:color w:val="000000"/>
          <w:sz w:val="24"/>
          <w:szCs w:val="24"/>
          <w:lang w:val="es-ES"/>
        </w:rPr>
        <w:t xml:space="preserve">l transporte seguro de personas de </w:t>
      </w:r>
      <w:r w:rsidR="009A7851" w:rsidRPr="002C695C">
        <w:rPr>
          <w:rFonts w:ascii="Times New Roman" w:hAnsi="Times New Roman"/>
          <w:bCs/>
          <w:color w:val="000000"/>
          <w:sz w:val="24"/>
          <w:szCs w:val="24"/>
          <w:lang w:val="es-ES"/>
        </w:rPr>
        <w:t>género</w:t>
      </w:r>
      <w:r w:rsidR="00D1554B" w:rsidRPr="002C695C">
        <w:rPr>
          <w:rFonts w:ascii="Times New Roman" w:hAnsi="Times New Roman"/>
          <w:bCs/>
          <w:color w:val="000000"/>
          <w:sz w:val="24"/>
          <w:szCs w:val="24"/>
          <w:lang w:val="es-ES"/>
        </w:rPr>
        <w:t xml:space="preserve"> femenino</w:t>
      </w:r>
      <w:r w:rsidR="009A7851" w:rsidRPr="002C695C">
        <w:rPr>
          <w:rFonts w:ascii="Times New Roman" w:hAnsi="Times New Roman"/>
          <w:bCs/>
          <w:color w:val="000000"/>
          <w:sz w:val="24"/>
          <w:szCs w:val="24"/>
          <w:lang w:val="es-ES"/>
        </w:rPr>
        <w:t xml:space="preserve">. Esto se debe a múltiples </w:t>
      </w:r>
      <w:r w:rsidR="00DA50E4" w:rsidRPr="002C695C">
        <w:rPr>
          <w:rFonts w:ascii="Times New Roman" w:hAnsi="Times New Roman"/>
          <w:bCs/>
          <w:color w:val="000000"/>
          <w:sz w:val="24"/>
          <w:szCs w:val="24"/>
          <w:lang w:val="es-ES"/>
        </w:rPr>
        <w:t>razones,</w:t>
      </w:r>
      <w:r w:rsidR="009A7851" w:rsidRPr="002C695C">
        <w:rPr>
          <w:rFonts w:ascii="Times New Roman" w:hAnsi="Times New Roman"/>
          <w:bCs/>
          <w:color w:val="000000"/>
          <w:sz w:val="24"/>
          <w:szCs w:val="24"/>
          <w:lang w:val="es-ES"/>
        </w:rPr>
        <w:t xml:space="preserve"> una de ellas es</w:t>
      </w:r>
      <w:r w:rsidR="00D1554B" w:rsidRPr="002C695C">
        <w:rPr>
          <w:rFonts w:ascii="Times New Roman" w:hAnsi="Times New Roman"/>
          <w:bCs/>
          <w:color w:val="000000"/>
          <w:sz w:val="24"/>
          <w:szCs w:val="24"/>
          <w:lang w:val="es-ES"/>
        </w:rPr>
        <w:t xml:space="preserve"> evitar situaciones </w:t>
      </w:r>
      <w:r w:rsidR="009A7851" w:rsidRPr="002C695C">
        <w:rPr>
          <w:rFonts w:ascii="Times New Roman" w:hAnsi="Times New Roman"/>
          <w:bCs/>
          <w:color w:val="000000"/>
          <w:sz w:val="24"/>
          <w:szCs w:val="24"/>
          <w:lang w:val="es-ES"/>
        </w:rPr>
        <w:t xml:space="preserve">que inciten la delincuencia que sufren las mujeres en el transporte público, esto combinado a la falta de respeto por los abusos provocados por personas malintencionadas que hacen bromas sexistas si es que no se llegan a propasar contra las féminas. </w:t>
      </w:r>
    </w:p>
    <w:p w:rsidR="00D462F7" w:rsidRPr="002C695C" w:rsidRDefault="009A7851" w:rsidP="002C695C">
      <w:pPr>
        <w:spacing w:after="0" w:line="276" w:lineRule="auto"/>
        <w:jc w:val="both"/>
        <w:rPr>
          <w:rFonts w:ascii="Times New Roman" w:hAnsi="Times New Roman"/>
          <w:bCs/>
          <w:color w:val="000000"/>
          <w:sz w:val="24"/>
          <w:szCs w:val="24"/>
          <w:lang w:val="es-ES"/>
        </w:rPr>
      </w:pPr>
      <w:r w:rsidRPr="002C695C">
        <w:rPr>
          <w:rFonts w:ascii="Times New Roman" w:hAnsi="Times New Roman"/>
          <w:bCs/>
          <w:color w:val="000000"/>
          <w:sz w:val="24"/>
          <w:szCs w:val="24"/>
          <w:lang w:val="es-ES"/>
        </w:rPr>
        <w:t>Todas estas razones hicieron surgir la necesidad de suplir los deseos de transporte seguro y confiable</w:t>
      </w:r>
      <w:r w:rsidR="00D1554B" w:rsidRPr="002C695C">
        <w:rPr>
          <w:rFonts w:ascii="Times New Roman" w:hAnsi="Times New Roman"/>
          <w:bCs/>
          <w:color w:val="000000"/>
          <w:sz w:val="24"/>
          <w:szCs w:val="24"/>
          <w:lang w:val="es-ES"/>
        </w:rPr>
        <w:t>, además de  una</w:t>
      </w:r>
      <w:r w:rsidRPr="002C695C">
        <w:rPr>
          <w:rFonts w:ascii="Times New Roman" w:hAnsi="Times New Roman"/>
          <w:bCs/>
          <w:color w:val="000000"/>
          <w:sz w:val="24"/>
          <w:szCs w:val="24"/>
          <w:lang w:val="es-ES"/>
        </w:rPr>
        <w:t xml:space="preserve"> agradable</w:t>
      </w:r>
      <w:r w:rsidR="00D1554B" w:rsidRPr="002C695C">
        <w:rPr>
          <w:rFonts w:ascii="Times New Roman" w:hAnsi="Times New Roman"/>
          <w:bCs/>
          <w:color w:val="000000"/>
          <w:sz w:val="24"/>
          <w:szCs w:val="24"/>
          <w:lang w:val="es-ES"/>
        </w:rPr>
        <w:t xml:space="preserve"> sensación de comodidad</w:t>
      </w:r>
      <w:r w:rsidRPr="002C695C">
        <w:rPr>
          <w:rFonts w:ascii="Times New Roman" w:hAnsi="Times New Roman"/>
          <w:bCs/>
          <w:color w:val="000000"/>
          <w:sz w:val="24"/>
          <w:szCs w:val="24"/>
          <w:lang w:val="es-ES"/>
        </w:rPr>
        <w:t xml:space="preserve">. Esto conjugado con </w:t>
      </w:r>
      <w:r w:rsidR="00D1554B" w:rsidRPr="002C695C">
        <w:rPr>
          <w:rFonts w:ascii="Times New Roman" w:hAnsi="Times New Roman"/>
          <w:bCs/>
          <w:color w:val="000000"/>
          <w:sz w:val="24"/>
          <w:szCs w:val="24"/>
          <w:lang w:val="es-ES"/>
        </w:rPr>
        <w:t>un plan de desarrollo del proyecto bien planificado. Este proyecto busca administrar de manera muy</w:t>
      </w:r>
      <w:r w:rsidR="00D462F7" w:rsidRPr="002C695C">
        <w:rPr>
          <w:rFonts w:ascii="Times New Roman" w:hAnsi="Times New Roman"/>
          <w:bCs/>
          <w:color w:val="000000"/>
          <w:sz w:val="24"/>
          <w:szCs w:val="24"/>
          <w:lang w:val="es-ES"/>
        </w:rPr>
        <w:t xml:space="preserve"> eficiente </w:t>
      </w:r>
      <w:r w:rsidRPr="002C695C">
        <w:rPr>
          <w:rFonts w:ascii="Times New Roman" w:hAnsi="Times New Roman"/>
          <w:bCs/>
          <w:color w:val="000000"/>
          <w:sz w:val="24"/>
          <w:szCs w:val="24"/>
          <w:lang w:val="es-ES"/>
        </w:rPr>
        <w:t>las carreras</w:t>
      </w:r>
      <w:r w:rsidR="00D1554B" w:rsidRPr="002C695C">
        <w:rPr>
          <w:rFonts w:ascii="Times New Roman" w:hAnsi="Times New Roman"/>
          <w:bCs/>
          <w:color w:val="000000"/>
          <w:sz w:val="24"/>
          <w:szCs w:val="24"/>
          <w:lang w:val="es-ES"/>
        </w:rPr>
        <w:t xml:space="preserve"> de taxi, priorizando la puntualidad y la rapidez. </w:t>
      </w:r>
    </w:p>
    <w:p w:rsidR="009A7851" w:rsidRPr="002C695C" w:rsidRDefault="009A7851" w:rsidP="002C695C">
      <w:pPr>
        <w:spacing w:after="0" w:line="276" w:lineRule="auto"/>
        <w:jc w:val="both"/>
        <w:rPr>
          <w:rFonts w:ascii="Times New Roman" w:hAnsi="Times New Roman"/>
          <w:bCs/>
          <w:color w:val="000000"/>
          <w:sz w:val="24"/>
          <w:szCs w:val="24"/>
          <w:lang w:val="es-ES"/>
        </w:rPr>
      </w:pPr>
      <w:r w:rsidRPr="002C695C">
        <w:rPr>
          <w:rFonts w:ascii="Times New Roman" w:hAnsi="Times New Roman"/>
          <w:bCs/>
          <w:color w:val="000000"/>
          <w:sz w:val="24"/>
          <w:szCs w:val="24"/>
          <w:lang w:val="es-ES"/>
        </w:rPr>
        <w:t>“Lady Express” busca ser la empresa líder en el servicio de transporte de taxis para mujeres  en la ciudad de Guayaquil.</w:t>
      </w:r>
    </w:p>
    <w:p w:rsidR="00D1554B" w:rsidRPr="002C695C" w:rsidRDefault="00D1554B" w:rsidP="002C695C">
      <w:pPr>
        <w:spacing w:after="0" w:line="276" w:lineRule="auto"/>
        <w:jc w:val="both"/>
        <w:rPr>
          <w:rFonts w:ascii="Times New Roman" w:hAnsi="Times New Roman"/>
          <w:bCs/>
          <w:color w:val="000000"/>
          <w:sz w:val="24"/>
          <w:szCs w:val="24"/>
          <w:lang w:val="es-ES"/>
        </w:rPr>
      </w:pPr>
    </w:p>
    <w:p w:rsidR="00677153" w:rsidRPr="00677153" w:rsidRDefault="00677153" w:rsidP="002C695C">
      <w:pPr>
        <w:spacing w:after="0" w:line="276" w:lineRule="auto"/>
        <w:jc w:val="both"/>
        <w:rPr>
          <w:rFonts w:ascii="Times New Roman" w:eastAsia="Times New Roman" w:hAnsi="Times New Roman"/>
          <w:sz w:val="24"/>
          <w:szCs w:val="24"/>
          <w:lang w:eastAsia="es-EC"/>
        </w:rPr>
      </w:pPr>
      <w:r w:rsidRPr="002C695C">
        <w:rPr>
          <w:rFonts w:ascii="Times New Roman" w:eastAsia="Times New Roman" w:hAnsi="Times New Roman"/>
          <w:sz w:val="24"/>
          <w:szCs w:val="24"/>
          <w:lang w:eastAsia="es-EC"/>
        </w:rPr>
        <w:t>“Lady Express” busca b</w:t>
      </w:r>
      <w:r w:rsidRPr="00677153">
        <w:rPr>
          <w:rFonts w:ascii="Times New Roman" w:eastAsia="Times New Roman" w:hAnsi="Times New Roman"/>
          <w:sz w:val="24"/>
          <w:szCs w:val="24"/>
          <w:lang w:eastAsia="es-EC"/>
        </w:rPr>
        <w:t>ajo el concepto de seguridad y confort</w:t>
      </w:r>
      <w:r w:rsidRPr="002C695C">
        <w:rPr>
          <w:rFonts w:ascii="Times New Roman" w:eastAsia="Times New Roman" w:hAnsi="Times New Roman"/>
          <w:sz w:val="24"/>
          <w:szCs w:val="24"/>
          <w:lang w:eastAsia="es-EC"/>
        </w:rPr>
        <w:t xml:space="preserve"> (</w:t>
      </w:r>
      <w:r w:rsidRPr="00677153">
        <w:rPr>
          <w:rFonts w:ascii="Times New Roman" w:eastAsia="Times New Roman" w:hAnsi="Times New Roman"/>
          <w:sz w:val="24"/>
          <w:szCs w:val="24"/>
          <w:lang w:eastAsia="es-EC"/>
        </w:rPr>
        <w:t xml:space="preserve">siguiendo el ejemplo de otras ciudades </w:t>
      </w:r>
      <w:r w:rsidR="00D06963">
        <w:rPr>
          <w:rFonts w:ascii="Times New Roman" w:eastAsia="Times New Roman" w:hAnsi="Times New Roman"/>
          <w:sz w:val="24"/>
          <w:szCs w:val="24"/>
          <w:lang w:eastAsia="es-EC"/>
        </w:rPr>
        <w:t>de primer mundo</w:t>
      </w:r>
      <w:r w:rsidRPr="00677153">
        <w:rPr>
          <w:rFonts w:ascii="Times New Roman" w:eastAsia="Times New Roman" w:hAnsi="Times New Roman"/>
          <w:sz w:val="24"/>
          <w:szCs w:val="24"/>
          <w:lang w:eastAsia="es-EC"/>
        </w:rPr>
        <w:t xml:space="preserve"> </w:t>
      </w:r>
      <w:r w:rsidRPr="002C695C">
        <w:rPr>
          <w:rFonts w:ascii="Times New Roman" w:eastAsia="Times New Roman" w:hAnsi="Times New Roman"/>
          <w:sz w:val="24"/>
          <w:szCs w:val="24"/>
          <w:lang w:eastAsia="es-EC"/>
        </w:rPr>
        <w:t xml:space="preserve">tales como: </w:t>
      </w:r>
      <w:r w:rsidRPr="00677153">
        <w:rPr>
          <w:rFonts w:ascii="Times New Roman" w:eastAsia="Times New Roman" w:hAnsi="Times New Roman"/>
          <w:sz w:val="24"/>
          <w:szCs w:val="24"/>
          <w:lang w:eastAsia="es-EC"/>
        </w:rPr>
        <w:t xml:space="preserve">Londres, Paris, Manhattan, </w:t>
      </w:r>
      <w:r w:rsidR="00D06963">
        <w:rPr>
          <w:rFonts w:ascii="Times New Roman" w:eastAsia="Times New Roman" w:hAnsi="Times New Roman"/>
          <w:sz w:val="24"/>
          <w:szCs w:val="24"/>
          <w:lang w:eastAsia="es-EC"/>
        </w:rPr>
        <w:t>entre otras</w:t>
      </w:r>
      <w:r w:rsidRPr="002C695C">
        <w:rPr>
          <w:rFonts w:ascii="Times New Roman" w:eastAsia="Times New Roman" w:hAnsi="Times New Roman"/>
          <w:sz w:val="24"/>
          <w:szCs w:val="24"/>
          <w:lang w:eastAsia="es-EC"/>
        </w:rPr>
        <w:t>)</w:t>
      </w:r>
      <w:r w:rsidRPr="00677153">
        <w:rPr>
          <w:rFonts w:ascii="Times New Roman" w:eastAsia="Times New Roman" w:hAnsi="Times New Roman"/>
          <w:sz w:val="24"/>
          <w:szCs w:val="24"/>
          <w:lang w:eastAsia="es-EC"/>
        </w:rPr>
        <w:t>. E</w:t>
      </w:r>
      <w:r w:rsidRPr="002C695C">
        <w:rPr>
          <w:rFonts w:ascii="Times New Roman" w:eastAsia="Times New Roman" w:hAnsi="Times New Roman"/>
          <w:sz w:val="24"/>
          <w:szCs w:val="24"/>
          <w:lang w:eastAsia="es-EC"/>
        </w:rPr>
        <w:t xml:space="preserve">l ejemplo de servicios prestados en otros lugares del mundo </w:t>
      </w:r>
      <w:r w:rsidRPr="00677153">
        <w:rPr>
          <w:rFonts w:ascii="Times New Roman" w:eastAsia="Times New Roman" w:hAnsi="Times New Roman"/>
          <w:sz w:val="24"/>
          <w:szCs w:val="24"/>
          <w:lang w:eastAsia="es-EC"/>
        </w:rPr>
        <w:t xml:space="preserve">donde existen empresas que </w:t>
      </w:r>
      <w:r w:rsidRPr="002C695C">
        <w:rPr>
          <w:rFonts w:ascii="Times New Roman" w:eastAsia="Times New Roman" w:hAnsi="Times New Roman"/>
          <w:sz w:val="24"/>
          <w:szCs w:val="24"/>
          <w:lang w:eastAsia="es-EC"/>
        </w:rPr>
        <w:t>ofrecen</w:t>
      </w:r>
      <w:r w:rsidRPr="00677153">
        <w:rPr>
          <w:rFonts w:ascii="Times New Roman" w:eastAsia="Times New Roman" w:hAnsi="Times New Roman"/>
          <w:sz w:val="24"/>
          <w:szCs w:val="24"/>
          <w:lang w:eastAsia="es-EC"/>
        </w:rPr>
        <w:t xml:space="preserve"> taxi</w:t>
      </w:r>
      <w:r w:rsidRPr="002C695C">
        <w:rPr>
          <w:rFonts w:ascii="Times New Roman" w:eastAsia="Times New Roman" w:hAnsi="Times New Roman"/>
          <w:sz w:val="24"/>
          <w:szCs w:val="24"/>
          <w:lang w:eastAsia="es-EC"/>
        </w:rPr>
        <w:t>s</w:t>
      </w:r>
      <w:r w:rsidRPr="00677153">
        <w:rPr>
          <w:rFonts w:ascii="Times New Roman" w:eastAsia="Times New Roman" w:hAnsi="Times New Roman"/>
          <w:sz w:val="24"/>
          <w:szCs w:val="24"/>
          <w:lang w:eastAsia="es-EC"/>
        </w:rPr>
        <w:t xml:space="preserve"> VIP utilizando autos nuevos y full equipo</w:t>
      </w:r>
      <w:r w:rsidRPr="002C695C">
        <w:rPr>
          <w:rFonts w:ascii="Times New Roman" w:eastAsia="Times New Roman" w:hAnsi="Times New Roman"/>
          <w:sz w:val="24"/>
          <w:szCs w:val="24"/>
          <w:lang w:eastAsia="es-EC"/>
        </w:rPr>
        <w:t xml:space="preserve">, crea la idea de renovación, o implementación en su caso del servicio en la ciudad de </w:t>
      </w:r>
      <w:r w:rsidR="00DA50E4" w:rsidRPr="002C695C">
        <w:rPr>
          <w:rFonts w:ascii="Times New Roman" w:eastAsia="Times New Roman" w:hAnsi="Times New Roman"/>
          <w:sz w:val="24"/>
          <w:szCs w:val="24"/>
          <w:lang w:eastAsia="es-EC"/>
        </w:rPr>
        <w:t>Guayaquil</w:t>
      </w:r>
      <w:r w:rsidRPr="002C695C">
        <w:rPr>
          <w:rFonts w:ascii="Times New Roman" w:eastAsia="Times New Roman" w:hAnsi="Times New Roman"/>
          <w:sz w:val="24"/>
          <w:szCs w:val="24"/>
          <w:lang w:eastAsia="es-EC"/>
        </w:rPr>
        <w:t xml:space="preserve"> de esta modalidad de transporte VIP</w:t>
      </w:r>
      <w:r w:rsidRPr="00677153">
        <w:rPr>
          <w:rFonts w:ascii="Times New Roman" w:eastAsia="Times New Roman" w:hAnsi="Times New Roman"/>
          <w:sz w:val="24"/>
          <w:szCs w:val="24"/>
          <w:lang w:eastAsia="es-EC"/>
        </w:rPr>
        <w:t xml:space="preserve">. </w:t>
      </w:r>
    </w:p>
    <w:p w:rsidR="00677153" w:rsidRPr="00677153" w:rsidRDefault="00677153" w:rsidP="002C695C">
      <w:pPr>
        <w:spacing w:after="0" w:line="276" w:lineRule="auto"/>
        <w:jc w:val="both"/>
        <w:rPr>
          <w:rFonts w:ascii="Times New Roman" w:eastAsia="Times New Roman" w:hAnsi="Times New Roman"/>
          <w:sz w:val="24"/>
          <w:szCs w:val="24"/>
          <w:lang w:eastAsia="es-EC"/>
        </w:rPr>
      </w:pPr>
      <w:r w:rsidRPr="002C695C">
        <w:rPr>
          <w:rFonts w:ascii="Times New Roman" w:eastAsia="Times New Roman" w:hAnsi="Times New Roman"/>
          <w:sz w:val="24"/>
          <w:szCs w:val="24"/>
          <w:lang w:eastAsia="es-EC"/>
        </w:rPr>
        <w:t xml:space="preserve">El proyecto contempla </w:t>
      </w:r>
      <w:r w:rsidRPr="00677153">
        <w:rPr>
          <w:rFonts w:ascii="Times New Roman" w:eastAsia="Times New Roman" w:hAnsi="Times New Roman"/>
          <w:sz w:val="24"/>
          <w:szCs w:val="24"/>
          <w:lang w:eastAsia="es-EC"/>
        </w:rPr>
        <w:t xml:space="preserve">la creación de la empresa LADY SECURITY </w:t>
      </w:r>
      <w:r w:rsidRPr="002C695C">
        <w:rPr>
          <w:rFonts w:ascii="Times New Roman" w:eastAsia="Times New Roman" w:hAnsi="Times New Roman"/>
          <w:sz w:val="24"/>
          <w:szCs w:val="24"/>
          <w:lang w:eastAsia="es-EC"/>
        </w:rPr>
        <w:t xml:space="preserve"> </w:t>
      </w:r>
      <w:r w:rsidRPr="00677153">
        <w:rPr>
          <w:rFonts w:ascii="Times New Roman" w:eastAsia="Times New Roman" w:hAnsi="Times New Roman"/>
          <w:sz w:val="24"/>
          <w:szCs w:val="24"/>
          <w:lang w:eastAsia="es-EC"/>
        </w:rPr>
        <w:t>S.A</w:t>
      </w:r>
      <w:r w:rsidRPr="002C695C">
        <w:rPr>
          <w:rFonts w:ascii="Times New Roman" w:eastAsia="Times New Roman" w:hAnsi="Times New Roman"/>
          <w:sz w:val="24"/>
          <w:szCs w:val="24"/>
          <w:lang w:eastAsia="es-EC"/>
        </w:rPr>
        <w:t xml:space="preserve"> en la cual se crearan plazas de trabajo y se buscaran</w:t>
      </w:r>
      <w:r w:rsidRPr="00677153">
        <w:rPr>
          <w:rFonts w:ascii="Times New Roman" w:eastAsia="Times New Roman" w:hAnsi="Times New Roman"/>
          <w:sz w:val="24"/>
          <w:szCs w:val="24"/>
          <w:lang w:eastAsia="es-EC"/>
        </w:rPr>
        <w:t xml:space="preserve"> alianza</w:t>
      </w:r>
      <w:r w:rsidRPr="002C695C">
        <w:rPr>
          <w:rFonts w:ascii="Times New Roman" w:eastAsia="Times New Roman" w:hAnsi="Times New Roman"/>
          <w:sz w:val="24"/>
          <w:szCs w:val="24"/>
          <w:lang w:eastAsia="es-EC"/>
        </w:rPr>
        <w:t>s</w:t>
      </w:r>
      <w:r w:rsidRPr="00677153">
        <w:rPr>
          <w:rFonts w:ascii="Times New Roman" w:eastAsia="Times New Roman" w:hAnsi="Times New Roman"/>
          <w:sz w:val="24"/>
          <w:szCs w:val="24"/>
          <w:lang w:eastAsia="es-EC"/>
        </w:rPr>
        <w:t xml:space="preserve"> estratégica</w:t>
      </w:r>
      <w:r w:rsidRPr="002C695C">
        <w:rPr>
          <w:rFonts w:ascii="Times New Roman" w:eastAsia="Times New Roman" w:hAnsi="Times New Roman"/>
          <w:sz w:val="24"/>
          <w:szCs w:val="24"/>
          <w:lang w:eastAsia="es-EC"/>
        </w:rPr>
        <w:t>s</w:t>
      </w:r>
      <w:r w:rsidRPr="00677153">
        <w:rPr>
          <w:rFonts w:ascii="Times New Roman" w:eastAsia="Times New Roman" w:hAnsi="Times New Roman"/>
          <w:sz w:val="24"/>
          <w:szCs w:val="24"/>
          <w:lang w:eastAsia="es-EC"/>
        </w:rPr>
        <w:t xml:space="preserve">, con </w:t>
      </w:r>
      <w:r w:rsidRPr="002C695C">
        <w:rPr>
          <w:rFonts w:ascii="Times New Roman" w:eastAsia="Times New Roman" w:hAnsi="Times New Roman"/>
          <w:sz w:val="24"/>
          <w:szCs w:val="24"/>
          <w:lang w:eastAsia="es-EC"/>
        </w:rPr>
        <w:t xml:space="preserve">el </w:t>
      </w:r>
      <w:r w:rsidRPr="00677153">
        <w:rPr>
          <w:rFonts w:ascii="Times New Roman" w:eastAsia="Times New Roman" w:hAnsi="Times New Roman"/>
          <w:sz w:val="24"/>
          <w:szCs w:val="24"/>
          <w:lang w:eastAsia="es-EC"/>
        </w:rPr>
        <w:t>servicio</w:t>
      </w:r>
      <w:r w:rsidRPr="002C695C">
        <w:rPr>
          <w:rFonts w:ascii="Times New Roman" w:eastAsia="Times New Roman" w:hAnsi="Times New Roman"/>
          <w:sz w:val="24"/>
          <w:szCs w:val="24"/>
          <w:lang w:eastAsia="es-EC"/>
        </w:rPr>
        <w:t xml:space="preserve"> de</w:t>
      </w:r>
      <w:r w:rsidRPr="00677153">
        <w:rPr>
          <w:rFonts w:ascii="Times New Roman" w:eastAsia="Times New Roman" w:hAnsi="Times New Roman"/>
          <w:sz w:val="24"/>
          <w:szCs w:val="24"/>
          <w:lang w:eastAsia="es-EC"/>
        </w:rPr>
        <w:t xml:space="preserve"> LADY EXPRESS.</w:t>
      </w:r>
      <w:r w:rsidR="00330F34">
        <w:rPr>
          <w:rFonts w:ascii="Times New Roman" w:eastAsia="Times New Roman" w:hAnsi="Times New Roman"/>
          <w:sz w:val="24"/>
          <w:szCs w:val="24"/>
          <w:lang w:eastAsia="es-EC"/>
        </w:rPr>
        <w:t xml:space="preserve"> Este servicio será mejorado con una aplicación móvil, y con una </w:t>
      </w:r>
      <w:r w:rsidR="00A37D41">
        <w:rPr>
          <w:rFonts w:ascii="Times New Roman" w:eastAsia="Times New Roman" w:hAnsi="Times New Roman"/>
          <w:sz w:val="24"/>
          <w:szCs w:val="24"/>
          <w:lang w:eastAsia="es-EC"/>
        </w:rPr>
        <w:t>página</w:t>
      </w:r>
      <w:r w:rsidR="00330F34">
        <w:rPr>
          <w:rFonts w:ascii="Times New Roman" w:eastAsia="Times New Roman" w:hAnsi="Times New Roman"/>
          <w:sz w:val="24"/>
          <w:szCs w:val="24"/>
          <w:lang w:eastAsia="es-EC"/>
        </w:rPr>
        <w:t xml:space="preserve"> web, que facilitara el uso de tal servicio (“Lady Express”).</w:t>
      </w:r>
    </w:p>
    <w:p w:rsidR="00D462F7" w:rsidRPr="00E773A7" w:rsidRDefault="00D462F7" w:rsidP="00D462F7">
      <w:pPr>
        <w:spacing w:after="0"/>
        <w:rPr>
          <w:b/>
          <w:bCs/>
          <w:color w:val="000000"/>
          <w:lang w:val="es-ES"/>
        </w:rPr>
      </w:pPr>
    </w:p>
    <w:p w:rsidR="00D462F7" w:rsidRPr="00D1554B" w:rsidRDefault="00D462F7" w:rsidP="00193188">
      <w:pPr>
        <w:pStyle w:val="Prrafodelista1"/>
        <w:numPr>
          <w:ilvl w:val="1"/>
          <w:numId w:val="1"/>
        </w:numPr>
        <w:suppressAutoHyphens/>
        <w:spacing w:after="0"/>
        <w:jc w:val="right"/>
        <w:rPr>
          <w:rFonts w:ascii="Times New Roman" w:hAnsi="Times New Roman"/>
          <w:b/>
          <w:bCs/>
          <w:color w:val="000000"/>
          <w:sz w:val="24"/>
          <w:szCs w:val="24"/>
        </w:rPr>
      </w:pPr>
      <w:r w:rsidRPr="00D1554B">
        <w:rPr>
          <w:rFonts w:ascii="Times New Roman" w:hAnsi="Times New Roman"/>
          <w:b/>
          <w:bCs/>
          <w:color w:val="000000"/>
          <w:sz w:val="24"/>
          <w:szCs w:val="24"/>
        </w:rPr>
        <w:t>DEFINICIONES, ACRÓNIMOS Y ABREVIATURAS</w:t>
      </w:r>
    </w:p>
    <w:p w:rsidR="008C3367" w:rsidRDefault="00D1554B" w:rsidP="00D1554B">
      <w:pPr>
        <w:pStyle w:val="Prrafodelista1"/>
        <w:suppressAutoHyphens/>
        <w:spacing w:after="0" w:line="240" w:lineRule="auto"/>
        <w:ind w:left="0"/>
        <w:jc w:val="both"/>
        <w:rPr>
          <w:rFonts w:ascii="Times New Roman" w:hAnsi="Times New Roman"/>
          <w:bCs/>
          <w:color w:val="000000"/>
          <w:sz w:val="24"/>
          <w:szCs w:val="24"/>
        </w:rPr>
      </w:pPr>
      <w:r w:rsidRPr="00D1554B">
        <w:rPr>
          <w:rFonts w:ascii="Times New Roman" w:hAnsi="Times New Roman"/>
          <w:b/>
          <w:bCs/>
          <w:color w:val="000000"/>
          <w:sz w:val="24"/>
          <w:szCs w:val="24"/>
        </w:rPr>
        <w:t xml:space="preserve">CARRERA: </w:t>
      </w:r>
      <w:r w:rsidRPr="00D1554B">
        <w:rPr>
          <w:rFonts w:ascii="Times New Roman" w:hAnsi="Times New Roman"/>
          <w:bCs/>
          <w:color w:val="000000"/>
          <w:sz w:val="24"/>
          <w:szCs w:val="24"/>
        </w:rPr>
        <w:t xml:space="preserve">Transcurso </w:t>
      </w:r>
      <w:r>
        <w:rPr>
          <w:rFonts w:ascii="Times New Roman" w:hAnsi="Times New Roman"/>
          <w:bCs/>
          <w:color w:val="000000"/>
          <w:sz w:val="24"/>
          <w:szCs w:val="24"/>
        </w:rPr>
        <w:t>de t</w:t>
      </w:r>
      <w:r w:rsidR="008C3367" w:rsidRPr="00D1554B">
        <w:rPr>
          <w:rFonts w:ascii="Times New Roman" w:hAnsi="Times New Roman"/>
          <w:bCs/>
          <w:color w:val="000000"/>
          <w:sz w:val="24"/>
          <w:szCs w:val="24"/>
        </w:rPr>
        <w:t>iempo en el cual la usuaria hace uso de unidades</w:t>
      </w:r>
      <w:r>
        <w:rPr>
          <w:rFonts w:ascii="Times New Roman" w:hAnsi="Times New Roman"/>
          <w:bCs/>
          <w:color w:val="000000"/>
          <w:sz w:val="24"/>
          <w:szCs w:val="24"/>
        </w:rPr>
        <w:t xml:space="preserve"> (taxi)</w:t>
      </w:r>
      <w:r w:rsidR="008C3367" w:rsidRPr="00D1554B">
        <w:rPr>
          <w:rFonts w:ascii="Times New Roman" w:hAnsi="Times New Roman"/>
          <w:bCs/>
          <w:color w:val="000000"/>
          <w:sz w:val="24"/>
          <w:szCs w:val="24"/>
        </w:rPr>
        <w:t>.</w:t>
      </w:r>
    </w:p>
    <w:p w:rsidR="00193188" w:rsidRPr="00D1554B" w:rsidRDefault="00193188" w:rsidP="00D1554B">
      <w:pPr>
        <w:pStyle w:val="Prrafodelista1"/>
        <w:suppressAutoHyphens/>
        <w:spacing w:after="0" w:line="240" w:lineRule="auto"/>
        <w:ind w:left="0"/>
        <w:jc w:val="both"/>
        <w:rPr>
          <w:rFonts w:ascii="Times New Roman" w:hAnsi="Times New Roman"/>
          <w:b/>
          <w:bCs/>
          <w:color w:val="000000"/>
          <w:sz w:val="24"/>
          <w:szCs w:val="24"/>
        </w:rPr>
      </w:pPr>
    </w:p>
    <w:p w:rsidR="008C3367" w:rsidRDefault="00D1554B" w:rsidP="00D1554B">
      <w:pPr>
        <w:pStyle w:val="Prrafodelista1"/>
        <w:suppressAutoHyphens/>
        <w:spacing w:after="0" w:line="240" w:lineRule="auto"/>
        <w:ind w:left="0"/>
        <w:jc w:val="both"/>
        <w:rPr>
          <w:rFonts w:ascii="Times New Roman" w:hAnsi="Times New Roman"/>
          <w:bCs/>
          <w:color w:val="000000"/>
          <w:sz w:val="24"/>
          <w:szCs w:val="24"/>
        </w:rPr>
      </w:pPr>
      <w:r w:rsidRPr="00D1554B">
        <w:rPr>
          <w:rFonts w:ascii="Times New Roman" w:hAnsi="Times New Roman"/>
          <w:b/>
          <w:bCs/>
          <w:color w:val="000000"/>
          <w:sz w:val="24"/>
          <w:szCs w:val="24"/>
        </w:rPr>
        <w:t xml:space="preserve">CONDUCTORA: </w:t>
      </w:r>
      <w:r w:rsidR="008C3367" w:rsidRPr="00D1554B">
        <w:rPr>
          <w:rFonts w:ascii="Times New Roman" w:hAnsi="Times New Roman"/>
          <w:bCs/>
          <w:color w:val="000000"/>
          <w:sz w:val="24"/>
          <w:szCs w:val="24"/>
        </w:rPr>
        <w:t xml:space="preserve">Persona </w:t>
      </w:r>
      <w:r w:rsidR="00193188">
        <w:rPr>
          <w:rFonts w:ascii="Times New Roman" w:hAnsi="Times New Roman"/>
          <w:bCs/>
          <w:color w:val="000000"/>
          <w:sz w:val="24"/>
          <w:szCs w:val="24"/>
        </w:rPr>
        <w:t>encargada de la conducción de</w:t>
      </w:r>
      <w:r w:rsidR="008C3367" w:rsidRPr="00D1554B">
        <w:rPr>
          <w:rFonts w:ascii="Times New Roman" w:hAnsi="Times New Roman"/>
          <w:bCs/>
          <w:color w:val="000000"/>
          <w:sz w:val="24"/>
          <w:szCs w:val="24"/>
        </w:rPr>
        <w:t xml:space="preserve"> cada </w:t>
      </w:r>
      <w:r w:rsidR="00193188">
        <w:rPr>
          <w:rFonts w:ascii="Times New Roman" w:hAnsi="Times New Roman"/>
          <w:bCs/>
          <w:color w:val="000000"/>
          <w:sz w:val="24"/>
          <w:szCs w:val="24"/>
        </w:rPr>
        <w:t xml:space="preserve">Unidad de </w:t>
      </w:r>
      <w:r w:rsidR="008C3367" w:rsidRPr="00D1554B">
        <w:rPr>
          <w:rFonts w:ascii="Times New Roman" w:hAnsi="Times New Roman"/>
          <w:bCs/>
          <w:color w:val="000000"/>
          <w:sz w:val="24"/>
          <w:szCs w:val="24"/>
        </w:rPr>
        <w:t>la</w:t>
      </w:r>
      <w:r w:rsidRPr="00D1554B">
        <w:rPr>
          <w:rFonts w:ascii="Times New Roman" w:hAnsi="Times New Roman"/>
          <w:bCs/>
          <w:color w:val="000000"/>
          <w:sz w:val="24"/>
          <w:szCs w:val="24"/>
        </w:rPr>
        <w:t xml:space="preserve"> </w:t>
      </w:r>
      <w:r w:rsidR="008C3367" w:rsidRPr="00D1554B">
        <w:rPr>
          <w:rFonts w:ascii="Times New Roman" w:hAnsi="Times New Roman"/>
          <w:bCs/>
          <w:color w:val="000000"/>
          <w:sz w:val="24"/>
          <w:szCs w:val="24"/>
        </w:rPr>
        <w:t>empresa.</w:t>
      </w:r>
    </w:p>
    <w:p w:rsidR="00193188" w:rsidRPr="00D1554B" w:rsidRDefault="00193188" w:rsidP="00D1554B">
      <w:pPr>
        <w:pStyle w:val="Prrafodelista1"/>
        <w:suppressAutoHyphens/>
        <w:spacing w:after="0" w:line="240" w:lineRule="auto"/>
        <w:ind w:left="0"/>
        <w:jc w:val="both"/>
        <w:rPr>
          <w:rFonts w:ascii="Times New Roman" w:hAnsi="Times New Roman"/>
          <w:bCs/>
          <w:color w:val="000000"/>
          <w:sz w:val="24"/>
          <w:szCs w:val="24"/>
        </w:rPr>
      </w:pPr>
    </w:p>
    <w:p w:rsidR="008C3367" w:rsidRDefault="00D1554B" w:rsidP="00D1554B">
      <w:pPr>
        <w:pStyle w:val="Prrafodelista1"/>
        <w:suppressAutoHyphens/>
        <w:spacing w:after="0" w:line="240" w:lineRule="auto"/>
        <w:ind w:left="0"/>
        <w:jc w:val="both"/>
        <w:rPr>
          <w:rFonts w:ascii="Times New Roman" w:hAnsi="Times New Roman"/>
          <w:bCs/>
          <w:color w:val="000000"/>
          <w:sz w:val="24"/>
          <w:szCs w:val="24"/>
        </w:rPr>
      </w:pPr>
      <w:r w:rsidRPr="00D1554B">
        <w:rPr>
          <w:rFonts w:ascii="Times New Roman" w:hAnsi="Times New Roman"/>
          <w:b/>
          <w:bCs/>
          <w:color w:val="000000"/>
          <w:sz w:val="24"/>
          <w:szCs w:val="24"/>
        </w:rPr>
        <w:t>JORNADA</w:t>
      </w:r>
      <w:r w:rsidRPr="00193188">
        <w:rPr>
          <w:rFonts w:ascii="Times New Roman" w:hAnsi="Times New Roman"/>
          <w:bCs/>
          <w:color w:val="000000"/>
          <w:sz w:val="24"/>
          <w:szCs w:val="24"/>
        </w:rPr>
        <w:t xml:space="preserve">: </w:t>
      </w:r>
      <w:r w:rsidR="00193188" w:rsidRPr="00193188">
        <w:rPr>
          <w:rFonts w:ascii="Times New Roman" w:hAnsi="Times New Roman"/>
          <w:bCs/>
          <w:color w:val="000000"/>
          <w:sz w:val="24"/>
          <w:szCs w:val="24"/>
        </w:rPr>
        <w:t>Transcurso de T</w:t>
      </w:r>
      <w:r w:rsidR="008C3367" w:rsidRPr="00193188">
        <w:rPr>
          <w:rFonts w:ascii="Times New Roman" w:hAnsi="Times New Roman"/>
          <w:bCs/>
          <w:color w:val="000000"/>
          <w:sz w:val="24"/>
          <w:szCs w:val="24"/>
        </w:rPr>
        <w:t>iempo</w:t>
      </w:r>
      <w:r w:rsidR="00193188">
        <w:rPr>
          <w:rFonts w:ascii="Times New Roman" w:hAnsi="Times New Roman"/>
          <w:bCs/>
          <w:color w:val="000000"/>
          <w:sz w:val="24"/>
          <w:szCs w:val="24"/>
        </w:rPr>
        <w:t xml:space="preserve"> limitado</w:t>
      </w:r>
      <w:r w:rsidR="008C3367" w:rsidRPr="00D1554B">
        <w:rPr>
          <w:rFonts w:ascii="Times New Roman" w:hAnsi="Times New Roman"/>
          <w:bCs/>
          <w:color w:val="000000"/>
          <w:sz w:val="24"/>
          <w:szCs w:val="24"/>
        </w:rPr>
        <w:t xml:space="preserve"> en el cual </w:t>
      </w:r>
      <w:r w:rsidR="00193188">
        <w:rPr>
          <w:rFonts w:ascii="Times New Roman" w:hAnsi="Times New Roman"/>
          <w:bCs/>
          <w:color w:val="000000"/>
          <w:sz w:val="24"/>
          <w:szCs w:val="24"/>
        </w:rPr>
        <w:t>labora un empleado/a de la empresa</w:t>
      </w:r>
      <w:r w:rsidR="008C3367" w:rsidRPr="00D1554B">
        <w:rPr>
          <w:rFonts w:ascii="Times New Roman" w:hAnsi="Times New Roman"/>
          <w:bCs/>
          <w:color w:val="000000"/>
          <w:sz w:val="24"/>
          <w:szCs w:val="24"/>
        </w:rPr>
        <w:t>.</w:t>
      </w:r>
    </w:p>
    <w:p w:rsidR="00193188" w:rsidRPr="00D1554B" w:rsidRDefault="00193188" w:rsidP="00D1554B">
      <w:pPr>
        <w:pStyle w:val="Prrafodelista1"/>
        <w:suppressAutoHyphens/>
        <w:spacing w:after="0" w:line="240" w:lineRule="auto"/>
        <w:ind w:left="0"/>
        <w:jc w:val="both"/>
        <w:rPr>
          <w:rFonts w:ascii="Times New Roman" w:hAnsi="Times New Roman"/>
          <w:b/>
          <w:bCs/>
          <w:color w:val="000000"/>
          <w:sz w:val="24"/>
          <w:szCs w:val="24"/>
        </w:rPr>
      </w:pPr>
    </w:p>
    <w:p w:rsidR="008C3367" w:rsidRDefault="00D1554B" w:rsidP="00D1554B">
      <w:pPr>
        <w:pStyle w:val="Prrafodelista1"/>
        <w:suppressAutoHyphens/>
        <w:spacing w:after="0" w:line="240" w:lineRule="auto"/>
        <w:ind w:left="0"/>
        <w:jc w:val="both"/>
        <w:rPr>
          <w:rFonts w:ascii="Times New Roman" w:hAnsi="Times New Roman"/>
          <w:bCs/>
          <w:color w:val="000000"/>
          <w:sz w:val="24"/>
          <w:szCs w:val="24"/>
        </w:rPr>
      </w:pPr>
      <w:r w:rsidRPr="00D1554B">
        <w:rPr>
          <w:rFonts w:ascii="Times New Roman" w:hAnsi="Times New Roman"/>
          <w:b/>
          <w:bCs/>
          <w:color w:val="000000"/>
          <w:sz w:val="24"/>
          <w:szCs w:val="24"/>
        </w:rPr>
        <w:t>LUGAR DE DESTINO</w:t>
      </w:r>
      <w:r w:rsidR="008C3367" w:rsidRPr="00D1554B">
        <w:rPr>
          <w:rFonts w:ascii="Times New Roman" w:hAnsi="Times New Roman"/>
          <w:b/>
          <w:bCs/>
          <w:color w:val="000000"/>
          <w:sz w:val="24"/>
          <w:szCs w:val="24"/>
        </w:rPr>
        <w:t xml:space="preserve">: </w:t>
      </w:r>
      <w:r w:rsidR="00193188" w:rsidRPr="00193188">
        <w:rPr>
          <w:rFonts w:ascii="Times New Roman" w:hAnsi="Times New Roman"/>
          <w:bCs/>
          <w:color w:val="000000"/>
          <w:sz w:val="24"/>
          <w:szCs w:val="24"/>
        </w:rPr>
        <w:t>Punto de llegada</w:t>
      </w:r>
      <w:r w:rsidR="008C3367" w:rsidRPr="00D1554B">
        <w:rPr>
          <w:rFonts w:ascii="Times New Roman" w:hAnsi="Times New Roman"/>
          <w:bCs/>
          <w:color w:val="000000"/>
          <w:sz w:val="24"/>
          <w:szCs w:val="24"/>
        </w:rPr>
        <w:t xml:space="preserve"> dentro</w:t>
      </w:r>
      <w:r w:rsidR="00193188">
        <w:rPr>
          <w:rFonts w:ascii="Times New Roman" w:hAnsi="Times New Roman"/>
          <w:bCs/>
          <w:color w:val="000000"/>
          <w:sz w:val="24"/>
          <w:szCs w:val="24"/>
        </w:rPr>
        <w:t xml:space="preserve"> o fuera</w:t>
      </w:r>
      <w:r w:rsidR="008C3367" w:rsidRPr="00D1554B">
        <w:rPr>
          <w:rFonts w:ascii="Times New Roman" w:hAnsi="Times New Roman"/>
          <w:bCs/>
          <w:color w:val="000000"/>
          <w:sz w:val="24"/>
          <w:szCs w:val="24"/>
        </w:rPr>
        <w:t xml:space="preserve"> del perímetro urbano de Guayaquil.</w:t>
      </w:r>
    </w:p>
    <w:p w:rsidR="00193188" w:rsidRPr="00D1554B" w:rsidRDefault="00193188" w:rsidP="00D1554B">
      <w:pPr>
        <w:pStyle w:val="Prrafodelista1"/>
        <w:suppressAutoHyphens/>
        <w:spacing w:after="0" w:line="240" w:lineRule="auto"/>
        <w:ind w:left="0"/>
        <w:jc w:val="both"/>
        <w:rPr>
          <w:rFonts w:ascii="Times New Roman" w:hAnsi="Times New Roman"/>
          <w:b/>
          <w:bCs/>
          <w:color w:val="000000"/>
          <w:sz w:val="24"/>
          <w:szCs w:val="24"/>
        </w:rPr>
      </w:pPr>
    </w:p>
    <w:p w:rsidR="008C3367" w:rsidRDefault="00D1554B" w:rsidP="00D1554B">
      <w:pPr>
        <w:pStyle w:val="Prrafodelista1"/>
        <w:suppressAutoHyphens/>
        <w:spacing w:after="0" w:line="240" w:lineRule="auto"/>
        <w:ind w:left="0"/>
        <w:jc w:val="both"/>
        <w:rPr>
          <w:rFonts w:ascii="Times New Roman" w:hAnsi="Times New Roman"/>
          <w:bCs/>
          <w:color w:val="000000"/>
          <w:sz w:val="24"/>
          <w:szCs w:val="24"/>
        </w:rPr>
      </w:pPr>
      <w:r w:rsidRPr="00D1554B">
        <w:rPr>
          <w:rFonts w:ascii="Times New Roman" w:hAnsi="Times New Roman"/>
          <w:b/>
          <w:bCs/>
          <w:color w:val="000000"/>
          <w:sz w:val="24"/>
          <w:szCs w:val="24"/>
        </w:rPr>
        <w:t>UNIDADES</w:t>
      </w:r>
      <w:r w:rsidR="008C3367" w:rsidRPr="00D1554B">
        <w:rPr>
          <w:rFonts w:ascii="Times New Roman" w:hAnsi="Times New Roman"/>
          <w:b/>
          <w:bCs/>
          <w:color w:val="000000"/>
          <w:sz w:val="24"/>
          <w:szCs w:val="24"/>
        </w:rPr>
        <w:t xml:space="preserve">: </w:t>
      </w:r>
      <w:r w:rsidR="00193188">
        <w:rPr>
          <w:rFonts w:ascii="Times New Roman" w:hAnsi="Times New Roman"/>
          <w:bCs/>
          <w:color w:val="000000"/>
          <w:sz w:val="24"/>
          <w:szCs w:val="24"/>
        </w:rPr>
        <w:t>Total de automóviles (taxis) a utilizarse en la jornada de trabajo</w:t>
      </w:r>
      <w:r w:rsidR="008C3367" w:rsidRPr="00D1554B">
        <w:rPr>
          <w:rFonts w:ascii="Times New Roman" w:hAnsi="Times New Roman"/>
          <w:bCs/>
          <w:color w:val="000000"/>
          <w:sz w:val="24"/>
          <w:szCs w:val="24"/>
        </w:rPr>
        <w:t>.</w:t>
      </w:r>
    </w:p>
    <w:p w:rsidR="00193188" w:rsidRPr="00D1554B" w:rsidRDefault="00193188" w:rsidP="00D1554B">
      <w:pPr>
        <w:pStyle w:val="Prrafodelista1"/>
        <w:suppressAutoHyphens/>
        <w:spacing w:after="0" w:line="240" w:lineRule="auto"/>
        <w:ind w:left="0"/>
        <w:jc w:val="both"/>
        <w:rPr>
          <w:rFonts w:ascii="Times New Roman" w:hAnsi="Times New Roman"/>
          <w:b/>
          <w:bCs/>
          <w:color w:val="000000"/>
          <w:sz w:val="24"/>
          <w:szCs w:val="24"/>
        </w:rPr>
      </w:pPr>
    </w:p>
    <w:p w:rsidR="008C3367" w:rsidRPr="00D1554B" w:rsidRDefault="00D1554B" w:rsidP="00D1554B">
      <w:pPr>
        <w:pStyle w:val="Prrafodelista1"/>
        <w:suppressAutoHyphens/>
        <w:spacing w:after="0" w:line="240" w:lineRule="auto"/>
        <w:ind w:left="0"/>
        <w:jc w:val="both"/>
        <w:rPr>
          <w:rFonts w:ascii="Times New Roman" w:hAnsi="Times New Roman"/>
          <w:b/>
          <w:bCs/>
          <w:color w:val="000000"/>
          <w:sz w:val="24"/>
          <w:szCs w:val="24"/>
        </w:rPr>
      </w:pPr>
      <w:r w:rsidRPr="00D1554B">
        <w:rPr>
          <w:rFonts w:ascii="Times New Roman" w:hAnsi="Times New Roman"/>
          <w:b/>
          <w:bCs/>
          <w:color w:val="000000"/>
          <w:sz w:val="24"/>
          <w:szCs w:val="24"/>
        </w:rPr>
        <w:t>UNIDAD OCUPADA</w:t>
      </w:r>
      <w:r w:rsidR="008C3367" w:rsidRPr="00D1554B">
        <w:rPr>
          <w:rFonts w:ascii="Times New Roman" w:hAnsi="Times New Roman"/>
          <w:b/>
          <w:bCs/>
          <w:color w:val="000000"/>
          <w:sz w:val="24"/>
          <w:szCs w:val="24"/>
        </w:rPr>
        <w:t xml:space="preserve">: </w:t>
      </w:r>
      <w:r w:rsidR="00193188">
        <w:rPr>
          <w:rFonts w:ascii="Times New Roman" w:hAnsi="Times New Roman"/>
          <w:bCs/>
          <w:color w:val="000000"/>
          <w:sz w:val="24"/>
          <w:szCs w:val="24"/>
        </w:rPr>
        <w:t>Taxi no disponible momentáneamente para la asignación de nuevas carreras, hasta que la usuaria de esta unidad llegue a su destino</w:t>
      </w:r>
      <w:r w:rsidR="008C3367" w:rsidRPr="00D1554B">
        <w:rPr>
          <w:rFonts w:ascii="Times New Roman" w:hAnsi="Times New Roman"/>
          <w:bCs/>
          <w:color w:val="000000"/>
          <w:sz w:val="24"/>
          <w:szCs w:val="24"/>
        </w:rPr>
        <w:t>.</w:t>
      </w:r>
    </w:p>
    <w:p w:rsidR="00D462F7" w:rsidRPr="00D1554B" w:rsidRDefault="00D462F7" w:rsidP="00D1554B">
      <w:pPr>
        <w:spacing w:after="0" w:line="240" w:lineRule="auto"/>
        <w:jc w:val="both"/>
        <w:rPr>
          <w:rFonts w:ascii="Times New Roman" w:hAnsi="Times New Roman"/>
          <w:b/>
          <w:bCs/>
          <w:color w:val="000000"/>
          <w:sz w:val="24"/>
          <w:szCs w:val="24"/>
        </w:rPr>
      </w:pPr>
    </w:p>
    <w:p w:rsidR="00D462F7" w:rsidRPr="00D1554B" w:rsidRDefault="00D1554B" w:rsidP="00D1554B">
      <w:pPr>
        <w:spacing w:after="0" w:line="240" w:lineRule="auto"/>
        <w:jc w:val="both"/>
        <w:rPr>
          <w:rFonts w:ascii="Times New Roman" w:hAnsi="Times New Roman"/>
          <w:sz w:val="24"/>
          <w:szCs w:val="24"/>
          <w:lang w:val="es-ES"/>
        </w:rPr>
      </w:pPr>
      <w:r w:rsidRPr="00D1554B">
        <w:rPr>
          <w:rFonts w:ascii="Times New Roman" w:hAnsi="Times New Roman"/>
          <w:b/>
          <w:bCs/>
          <w:color w:val="000000"/>
          <w:sz w:val="24"/>
          <w:szCs w:val="24"/>
          <w:lang w:val="es-ES"/>
        </w:rPr>
        <w:t>ADM</w:t>
      </w:r>
      <w:r w:rsidR="00D462F7" w:rsidRPr="00D1554B">
        <w:rPr>
          <w:rFonts w:ascii="Times New Roman" w:hAnsi="Times New Roman"/>
          <w:b/>
          <w:bCs/>
          <w:color w:val="000000"/>
          <w:sz w:val="24"/>
          <w:szCs w:val="24"/>
          <w:lang w:val="es-ES"/>
        </w:rPr>
        <w:t xml:space="preserve">INISTRADOR: </w:t>
      </w:r>
      <w:r w:rsidR="00193188">
        <w:rPr>
          <w:rFonts w:ascii="Times New Roman" w:hAnsi="Times New Roman"/>
          <w:bCs/>
          <w:color w:val="000000"/>
          <w:sz w:val="24"/>
          <w:szCs w:val="24"/>
          <w:lang w:val="es-ES"/>
        </w:rPr>
        <w:t>U</w:t>
      </w:r>
      <w:r w:rsidR="00D462F7" w:rsidRPr="00D1554B">
        <w:rPr>
          <w:rFonts w:ascii="Times New Roman" w:hAnsi="Times New Roman"/>
          <w:bCs/>
          <w:color w:val="000000"/>
          <w:sz w:val="24"/>
          <w:szCs w:val="24"/>
          <w:lang w:val="es-ES"/>
        </w:rPr>
        <w:t>suario</w:t>
      </w:r>
      <w:r w:rsidR="00193188">
        <w:rPr>
          <w:rFonts w:ascii="Times New Roman" w:hAnsi="Times New Roman"/>
          <w:bCs/>
          <w:color w:val="000000"/>
          <w:sz w:val="24"/>
          <w:szCs w:val="24"/>
          <w:lang w:val="es-ES"/>
        </w:rPr>
        <w:t>/a o</w:t>
      </w:r>
      <w:r w:rsidR="00D462F7" w:rsidRPr="00D1554B">
        <w:rPr>
          <w:rFonts w:ascii="Times New Roman" w:hAnsi="Times New Roman"/>
          <w:bCs/>
          <w:color w:val="000000"/>
          <w:sz w:val="24"/>
          <w:szCs w:val="24"/>
          <w:lang w:val="es-ES"/>
        </w:rPr>
        <w:t xml:space="preserve"> que tiene acceso tanto a modificar, visualizar y moderar el sistema.</w:t>
      </w:r>
    </w:p>
    <w:p w:rsidR="00D462F7" w:rsidRPr="00D1554B" w:rsidRDefault="00D462F7" w:rsidP="00D1554B">
      <w:pPr>
        <w:spacing w:after="0" w:line="240" w:lineRule="auto"/>
        <w:jc w:val="both"/>
        <w:rPr>
          <w:rFonts w:ascii="Times New Roman" w:hAnsi="Times New Roman"/>
          <w:bCs/>
          <w:color w:val="000000"/>
          <w:sz w:val="24"/>
          <w:szCs w:val="24"/>
          <w:lang w:val="es-ES"/>
        </w:rPr>
      </w:pPr>
    </w:p>
    <w:p w:rsidR="00D462F7" w:rsidRPr="00D1554B" w:rsidRDefault="00D462F7" w:rsidP="00D1554B">
      <w:pPr>
        <w:spacing w:after="0" w:line="240" w:lineRule="auto"/>
        <w:jc w:val="both"/>
        <w:rPr>
          <w:rFonts w:ascii="Times New Roman" w:hAnsi="Times New Roman"/>
          <w:sz w:val="24"/>
          <w:szCs w:val="24"/>
          <w:lang w:val="es-ES"/>
        </w:rPr>
      </w:pPr>
      <w:r w:rsidRPr="00D1554B">
        <w:rPr>
          <w:rFonts w:ascii="Times New Roman" w:hAnsi="Times New Roman"/>
          <w:b/>
          <w:color w:val="000000"/>
          <w:sz w:val="24"/>
          <w:szCs w:val="24"/>
          <w:lang w:val="es-ES"/>
        </w:rPr>
        <w:t>APLICACIÓN:</w:t>
      </w:r>
      <w:r w:rsidRPr="00D1554B">
        <w:rPr>
          <w:rFonts w:ascii="Times New Roman" w:hAnsi="Times New Roman"/>
          <w:color w:val="000000"/>
          <w:sz w:val="24"/>
          <w:szCs w:val="24"/>
          <w:lang w:val="es-ES"/>
        </w:rPr>
        <w:t xml:space="preserve"> </w:t>
      </w:r>
      <w:r w:rsidR="00193188">
        <w:rPr>
          <w:rFonts w:ascii="Times New Roman" w:hAnsi="Times New Roman"/>
          <w:color w:val="000000"/>
          <w:sz w:val="24"/>
          <w:szCs w:val="24"/>
          <w:lang w:val="es-ES"/>
        </w:rPr>
        <w:t>Programa</w:t>
      </w:r>
      <w:r w:rsidRPr="00D1554B">
        <w:rPr>
          <w:rFonts w:ascii="Times New Roman" w:hAnsi="Times New Roman"/>
          <w:color w:val="000000"/>
          <w:sz w:val="24"/>
          <w:szCs w:val="24"/>
          <w:lang w:val="es-ES"/>
        </w:rPr>
        <w:t xml:space="preserve"> informático implementado para facilitar a los usuarios la realización de un determinado tipo de trabajo.</w:t>
      </w:r>
    </w:p>
    <w:p w:rsidR="00D462F7" w:rsidRPr="00D1554B" w:rsidRDefault="00D462F7" w:rsidP="00D1554B">
      <w:pPr>
        <w:spacing w:after="0" w:line="240" w:lineRule="auto"/>
        <w:jc w:val="both"/>
        <w:rPr>
          <w:rFonts w:ascii="Times New Roman" w:hAnsi="Times New Roman"/>
          <w:bCs/>
          <w:color w:val="000000"/>
          <w:sz w:val="24"/>
          <w:szCs w:val="24"/>
          <w:lang w:val="es-ES"/>
        </w:rPr>
      </w:pPr>
    </w:p>
    <w:p w:rsidR="00D462F7" w:rsidRPr="00D1554B" w:rsidRDefault="00D462F7" w:rsidP="00D1554B">
      <w:pPr>
        <w:spacing w:after="0" w:line="240" w:lineRule="auto"/>
        <w:jc w:val="both"/>
        <w:rPr>
          <w:rFonts w:ascii="Times New Roman" w:hAnsi="Times New Roman"/>
          <w:sz w:val="24"/>
          <w:szCs w:val="24"/>
          <w:lang w:val="es-ES"/>
        </w:rPr>
      </w:pPr>
      <w:r w:rsidRPr="00D1554B">
        <w:rPr>
          <w:rFonts w:ascii="Times New Roman" w:hAnsi="Times New Roman"/>
          <w:b/>
          <w:bCs/>
          <w:color w:val="000000"/>
          <w:sz w:val="24"/>
          <w:szCs w:val="24"/>
          <w:lang w:val="es-ES"/>
        </w:rPr>
        <w:t>BASE DE DATOS:</w:t>
      </w:r>
      <w:r w:rsidRPr="00D1554B">
        <w:rPr>
          <w:rFonts w:ascii="Times New Roman" w:hAnsi="Times New Roman"/>
          <w:bCs/>
          <w:color w:val="000000"/>
          <w:sz w:val="24"/>
          <w:szCs w:val="24"/>
          <w:lang w:val="es-ES"/>
        </w:rPr>
        <w:t xml:space="preserve"> </w:t>
      </w:r>
      <w:r w:rsidR="00193188">
        <w:rPr>
          <w:rFonts w:ascii="Times New Roman" w:hAnsi="Times New Roman"/>
          <w:bCs/>
          <w:color w:val="000000"/>
          <w:sz w:val="24"/>
          <w:szCs w:val="24"/>
          <w:lang w:val="es-ES"/>
        </w:rPr>
        <w:t>Grupo</w:t>
      </w:r>
      <w:r w:rsidRPr="00D1554B">
        <w:rPr>
          <w:rFonts w:ascii="Times New Roman" w:hAnsi="Times New Roman"/>
          <w:bCs/>
          <w:color w:val="000000"/>
          <w:sz w:val="24"/>
          <w:szCs w:val="24"/>
          <w:lang w:val="es-ES"/>
        </w:rPr>
        <w:t xml:space="preserve"> de datos de similar arquitectura y que son almacenados sistemáticamente para su posterior uso.</w:t>
      </w:r>
    </w:p>
    <w:p w:rsidR="00D462F7" w:rsidRPr="00D1554B" w:rsidRDefault="00D462F7" w:rsidP="00D1554B">
      <w:pPr>
        <w:spacing w:after="0" w:line="240" w:lineRule="auto"/>
        <w:jc w:val="both"/>
        <w:rPr>
          <w:rFonts w:ascii="Times New Roman" w:hAnsi="Times New Roman"/>
          <w:b/>
          <w:bCs/>
          <w:color w:val="000000"/>
          <w:sz w:val="24"/>
          <w:szCs w:val="24"/>
          <w:lang w:val="es-ES"/>
        </w:rPr>
      </w:pPr>
    </w:p>
    <w:p w:rsidR="00D462F7" w:rsidRPr="00D1554B" w:rsidRDefault="00D462F7" w:rsidP="00D1554B">
      <w:pPr>
        <w:spacing w:after="0" w:line="240" w:lineRule="auto"/>
        <w:jc w:val="both"/>
        <w:rPr>
          <w:rFonts w:ascii="Times New Roman" w:hAnsi="Times New Roman"/>
          <w:sz w:val="24"/>
          <w:szCs w:val="24"/>
          <w:lang w:val="es-ES"/>
        </w:rPr>
      </w:pPr>
      <w:r w:rsidRPr="00D1554B">
        <w:rPr>
          <w:rFonts w:ascii="Times New Roman" w:hAnsi="Times New Roman"/>
          <w:b/>
          <w:bCs/>
          <w:color w:val="000000"/>
          <w:sz w:val="24"/>
          <w:szCs w:val="24"/>
          <w:lang w:val="es-ES"/>
        </w:rPr>
        <w:t xml:space="preserve">COTIZACION: </w:t>
      </w:r>
      <w:r w:rsidR="00193188">
        <w:rPr>
          <w:rFonts w:ascii="Times New Roman" w:hAnsi="Times New Roman"/>
          <w:bCs/>
          <w:color w:val="000000"/>
          <w:sz w:val="24"/>
          <w:szCs w:val="24"/>
          <w:lang w:val="es-ES"/>
        </w:rPr>
        <w:t>Documento</w:t>
      </w:r>
      <w:r w:rsidRPr="00D1554B">
        <w:rPr>
          <w:rFonts w:ascii="Times New Roman" w:hAnsi="Times New Roman"/>
          <w:bCs/>
          <w:color w:val="000000"/>
          <w:sz w:val="24"/>
          <w:szCs w:val="24"/>
          <w:lang w:val="es-ES"/>
        </w:rPr>
        <w:t xml:space="preserve"> que contiene la información del precio o costo aproximado de los productos y servicios que ofrece la empresa.</w:t>
      </w:r>
    </w:p>
    <w:p w:rsidR="00D462F7" w:rsidRPr="00D1554B" w:rsidRDefault="00D462F7" w:rsidP="00D1554B">
      <w:pPr>
        <w:spacing w:after="0" w:line="240" w:lineRule="auto"/>
        <w:jc w:val="both"/>
        <w:rPr>
          <w:rFonts w:ascii="Times New Roman" w:hAnsi="Times New Roman"/>
          <w:b/>
          <w:bCs/>
          <w:color w:val="000000"/>
          <w:sz w:val="24"/>
          <w:szCs w:val="24"/>
          <w:lang w:val="es-ES"/>
        </w:rPr>
      </w:pPr>
    </w:p>
    <w:p w:rsidR="00D462F7" w:rsidRPr="00D1554B" w:rsidRDefault="00D462F7" w:rsidP="00D1554B">
      <w:pPr>
        <w:spacing w:after="0" w:line="240" w:lineRule="auto"/>
        <w:jc w:val="both"/>
        <w:rPr>
          <w:rFonts w:ascii="Times New Roman" w:hAnsi="Times New Roman"/>
          <w:sz w:val="24"/>
          <w:szCs w:val="24"/>
          <w:lang w:val="es-ES"/>
        </w:rPr>
      </w:pPr>
      <w:r w:rsidRPr="00D1554B">
        <w:rPr>
          <w:rFonts w:ascii="Times New Roman" w:hAnsi="Times New Roman"/>
          <w:b/>
          <w:bCs/>
          <w:color w:val="000000"/>
          <w:sz w:val="24"/>
          <w:szCs w:val="24"/>
          <w:lang w:val="es-ES"/>
        </w:rPr>
        <w:t xml:space="preserve">REPORTE: </w:t>
      </w:r>
      <w:r w:rsidRPr="00D1554B">
        <w:rPr>
          <w:rFonts w:ascii="Times New Roman" w:hAnsi="Times New Roman"/>
          <w:bCs/>
          <w:color w:val="000000"/>
          <w:sz w:val="24"/>
          <w:szCs w:val="24"/>
          <w:lang w:val="es-ES"/>
        </w:rPr>
        <w:t>Es un texto que actualiza los resultados de un estudio o investigación sobre un asunto específico.</w:t>
      </w:r>
    </w:p>
    <w:p w:rsidR="00D462F7" w:rsidRPr="00D1554B" w:rsidRDefault="00D462F7" w:rsidP="00D1554B">
      <w:pPr>
        <w:spacing w:after="0" w:line="240" w:lineRule="auto"/>
        <w:jc w:val="both"/>
        <w:rPr>
          <w:rFonts w:ascii="Times New Roman" w:hAnsi="Times New Roman"/>
          <w:b/>
          <w:bCs/>
          <w:color w:val="000000"/>
          <w:sz w:val="24"/>
          <w:szCs w:val="24"/>
          <w:lang w:val="es-ES"/>
        </w:rPr>
      </w:pPr>
    </w:p>
    <w:p w:rsidR="00D462F7" w:rsidRPr="00D1554B" w:rsidRDefault="00D462F7" w:rsidP="00D1554B">
      <w:pPr>
        <w:spacing w:after="0" w:line="240" w:lineRule="auto"/>
        <w:jc w:val="both"/>
        <w:rPr>
          <w:rFonts w:ascii="Times New Roman" w:hAnsi="Times New Roman"/>
          <w:color w:val="000000"/>
          <w:sz w:val="24"/>
          <w:szCs w:val="24"/>
          <w:shd w:val="clear" w:color="auto" w:fill="FDFDFD"/>
          <w:lang w:val="es-ES"/>
        </w:rPr>
      </w:pPr>
      <w:r w:rsidRPr="00D1554B">
        <w:rPr>
          <w:rFonts w:ascii="Times New Roman" w:hAnsi="Times New Roman"/>
          <w:b/>
          <w:bCs/>
          <w:color w:val="000000"/>
          <w:sz w:val="24"/>
          <w:szCs w:val="24"/>
          <w:lang w:val="es-ES"/>
        </w:rPr>
        <w:t xml:space="preserve">SERVIDOR: </w:t>
      </w:r>
      <w:r w:rsidR="00193188">
        <w:rPr>
          <w:rFonts w:ascii="Times New Roman" w:hAnsi="Times New Roman"/>
          <w:color w:val="000000"/>
          <w:sz w:val="24"/>
          <w:szCs w:val="24"/>
          <w:shd w:val="clear" w:color="auto" w:fill="FDFDFD"/>
          <w:lang w:val="es-ES"/>
        </w:rPr>
        <w:t>O</w:t>
      </w:r>
      <w:r w:rsidRPr="00D1554B">
        <w:rPr>
          <w:rFonts w:ascii="Times New Roman" w:hAnsi="Times New Roman"/>
          <w:color w:val="000000"/>
          <w:sz w:val="24"/>
          <w:szCs w:val="24"/>
          <w:shd w:val="clear" w:color="auto" w:fill="FDFDFD"/>
          <w:lang w:val="es-ES"/>
        </w:rPr>
        <w:t>rdenador remoto que provee los datos solicitados por parte de los usuarios del sistema.</w:t>
      </w:r>
    </w:p>
    <w:p w:rsidR="00D462F7" w:rsidRPr="00D1554B" w:rsidRDefault="00D462F7" w:rsidP="00D1554B">
      <w:pPr>
        <w:spacing w:after="0" w:line="240" w:lineRule="auto"/>
        <w:jc w:val="both"/>
        <w:rPr>
          <w:rFonts w:ascii="Times New Roman" w:hAnsi="Times New Roman"/>
          <w:b/>
          <w:bCs/>
          <w:color w:val="000000"/>
          <w:sz w:val="24"/>
          <w:szCs w:val="24"/>
          <w:lang w:val="es-ES"/>
        </w:rPr>
      </w:pPr>
    </w:p>
    <w:p w:rsidR="00D462F7" w:rsidRPr="00D1554B" w:rsidRDefault="00D462F7" w:rsidP="00D1554B">
      <w:pPr>
        <w:spacing w:after="0" w:line="240" w:lineRule="auto"/>
        <w:jc w:val="both"/>
        <w:rPr>
          <w:rFonts w:ascii="Times New Roman" w:hAnsi="Times New Roman"/>
          <w:sz w:val="24"/>
          <w:szCs w:val="24"/>
          <w:lang w:val="es-ES"/>
        </w:rPr>
      </w:pPr>
      <w:r w:rsidRPr="00D1554B">
        <w:rPr>
          <w:rFonts w:ascii="Times New Roman" w:hAnsi="Times New Roman"/>
          <w:b/>
          <w:bCs/>
          <w:color w:val="000000"/>
          <w:sz w:val="24"/>
          <w:szCs w:val="24"/>
          <w:lang w:val="es-ES"/>
        </w:rPr>
        <w:t>USUARIOS</w:t>
      </w:r>
      <w:r w:rsidR="00193188">
        <w:rPr>
          <w:rFonts w:ascii="Times New Roman" w:hAnsi="Times New Roman"/>
          <w:b/>
          <w:bCs/>
          <w:color w:val="000000"/>
          <w:sz w:val="24"/>
          <w:szCs w:val="24"/>
          <w:lang w:val="es-ES"/>
        </w:rPr>
        <w:t>/AS</w:t>
      </w:r>
      <w:r w:rsidRPr="00D1554B">
        <w:rPr>
          <w:rFonts w:ascii="Times New Roman" w:hAnsi="Times New Roman"/>
          <w:b/>
          <w:bCs/>
          <w:color w:val="000000"/>
          <w:sz w:val="24"/>
          <w:szCs w:val="24"/>
          <w:lang w:val="es-ES"/>
        </w:rPr>
        <w:t xml:space="preserve">: </w:t>
      </w:r>
      <w:r w:rsidRPr="00D1554B">
        <w:rPr>
          <w:rFonts w:ascii="Times New Roman" w:hAnsi="Times New Roman"/>
          <w:bCs/>
          <w:color w:val="000000"/>
          <w:sz w:val="24"/>
          <w:szCs w:val="24"/>
          <w:lang w:val="es-ES"/>
        </w:rPr>
        <w:t>Hace referencia a las personas que interactuaran con el sistema, hay dos clases de usuarios en es</w:t>
      </w:r>
      <w:r w:rsidR="00E81109">
        <w:rPr>
          <w:rFonts w:ascii="Times New Roman" w:hAnsi="Times New Roman"/>
          <w:bCs/>
          <w:color w:val="000000"/>
          <w:sz w:val="24"/>
          <w:szCs w:val="24"/>
          <w:lang w:val="es-ES"/>
        </w:rPr>
        <w:t xml:space="preserve">te caso y son el administrador, relacionistas públicos, operadores y </w:t>
      </w:r>
      <w:r w:rsidRPr="00D1554B">
        <w:rPr>
          <w:rFonts w:ascii="Times New Roman" w:hAnsi="Times New Roman"/>
          <w:bCs/>
          <w:color w:val="000000"/>
          <w:sz w:val="24"/>
          <w:szCs w:val="24"/>
          <w:lang w:val="es-ES"/>
        </w:rPr>
        <w:t>el cliente.</w:t>
      </w:r>
    </w:p>
    <w:p w:rsidR="00D462F7" w:rsidRPr="00E773A7" w:rsidRDefault="00D462F7" w:rsidP="00D462F7">
      <w:pPr>
        <w:spacing w:after="0"/>
        <w:rPr>
          <w:b/>
          <w:bCs/>
          <w:color w:val="000000"/>
          <w:lang w:val="es-ES"/>
        </w:rPr>
      </w:pPr>
    </w:p>
    <w:p w:rsidR="00D462F7" w:rsidRPr="00193188" w:rsidRDefault="00D462F7" w:rsidP="00193188">
      <w:pPr>
        <w:pStyle w:val="Prrafodelista1"/>
        <w:numPr>
          <w:ilvl w:val="1"/>
          <w:numId w:val="1"/>
        </w:numPr>
        <w:suppressAutoHyphens/>
        <w:spacing w:after="0"/>
        <w:jc w:val="right"/>
        <w:rPr>
          <w:rFonts w:ascii="Times New Roman" w:hAnsi="Times New Roman"/>
          <w:b/>
          <w:bCs/>
          <w:color w:val="000000"/>
        </w:rPr>
      </w:pPr>
      <w:r w:rsidRPr="00193188">
        <w:rPr>
          <w:rFonts w:ascii="Times New Roman" w:hAnsi="Times New Roman"/>
          <w:b/>
          <w:bCs/>
          <w:color w:val="000000"/>
        </w:rPr>
        <w:t>REFERENCIAS</w:t>
      </w:r>
    </w:p>
    <w:p w:rsidR="00D462F7" w:rsidRPr="00193188" w:rsidRDefault="00D462F7" w:rsidP="00D462F7">
      <w:pPr>
        <w:spacing w:after="0"/>
        <w:rPr>
          <w:rFonts w:ascii="Times New Roman" w:hAnsi="Times New Roman"/>
          <w:b/>
          <w:bCs/>
          <w:color w:val="000000"/>
          <w:sz w:val="24"/>
          <w:szCs w:val="24"/>
        </w:rPr>
      </w:pPr>
    </w:p>
    <w:p w:rsidR="00D462F7" w:rsidRPr="00193188" w:rsidRDefault="00D462F7" w:rsidP="00D462F7">
      <w:pPr>
        <w:spacing w:after="0"/>
        <w:rPr>
          <w:rFonts w:ascii="Times New Roman" w:hAnsi="Times New Roman"/>
          <w:bCs/>
          <w:color w:val="000000"/>
          <w:sz w:val="24"/>
          <w:szCs w:val="24"/>
          <w:lang w:val="es-ES"/>
        </w:rPr>
      </w:pPr>
      <w:r w:rsidRPr="00193188">
        <w:rPr>
          <w:rFonts w:ascii="Times New Roman" w:hAnsi="Times New Roman"/>
          <w:bCs/>
          <w:color w:val="000000"/>
          <w:sz w:val="24"/>
          <w:szCs w:val="24"/>
          <w:lang w:val="es-ES"/>
        </w:rPr>
        <w:t>Para elaborar el actual documento se ha seguido y basado en los siguientes escritos:</w:t>
      </w:r>
    </w:p>
    <w:p w:rsidR="00D462F7" w:rsidRPr="00193188" w:rsidRDefault="00D462F7" w:rsidP="00D462F7">
      <w:pPr>
        <w:spacing w:after="0"/>
        <w:rPr>
          <w:rFonts w:ascii="Times New Roman" w:hAnsi="Times New Roman"/>
          <w:bCs/>
          <w:color w:val="000000"/>
          <w:sz w:val="24"/>
          <w:szCs w:val="24"/>
          <w:lang w:val="es-ES"/>
        </w:rPr>
      </w:pPr>
    </w:p>
    <w:p w:rsidR="00D462F7" w:rsidRPr="00193188" w:rsidRDefault="00D462F7" w:rsidP="00D462F7">
      <w:pPr>
        <w:pStyle w:val="Prrafodelista1"/>
        <w:numPr>
          <w:ilvl w:val="0"/>
          <w:numId w:val="4"/>
        </w:numPr>
        <w:suppressAutoHyphens/>
        <w:spacing w:after="0"/>
        <w:rPr>
          <w:rFonts w:ascii="Times New Roman" w:hAnsi="Times New Roman"/>
          <w:sz w:val="24"/>
          <w:szCs w:val="24"/>
        </w:rPr>
      </w:pPr>
      <w:r w:rsidRPr="00193188">
        <w:rPr>
          <w:rFonts w:ascii="Times New Roman" w:hAnsi="Times New Roman"/>
          <w:color w:val="000000"/>
          <w:sz w:val="24"/>
          <w:szCs w:val="24"/>
          <w:lang w:val="es-ES"/>
        </w:rPr>
        <w:t xml:space="preserve">Nora Isela Zamora Aguilar, </w:t>
      </w:r>
      <w:r w:rsidR="00193188" w:rsidRPr="00193188">
        <w:rPr>
          <w:rFonts w:ascii="Times New Roman" w:hAnsi="Times New Roman"/>
          <w:bCs/>
          <w:color w:val="000000"/>
          <w:sz w:val="24"/>
          <w:szCs w:val="24"/>
          <w:lang w:val="es-ES"/>
        </w:rPr>
        <w:t>ESPECIFICACIÓN DE REQUERIMIENTOS CON ÁNCORA</w:t>
      </w:r>
      <w:r w:rsidR="00193188" w:rsidRPr="00193188">
        <w:rPr>
          <w:rFonts w:ascii="Times New Roman" w:hAnsi="Times New Roman"/>
          <w:color w:val="000000"/>
          <w:sz w:val="24"/>
          <w:szCs w:val="24"/>
          <w:lang w:val="es-ES"/>
        </w:rPr>
        <w:t xml:space="preserve"> </w:t>
      </w:r>
      <w:r w:rsidR="00193188" w:rsidRPr="00193188">
        <w:rPr>
          <w:rFonts w:ascii="Times New Roman" w:hAnsi="Times New Roman"/>
          <w:bCs/>
          <w:color w:val="000000"/>
          <w:sz w:val="24"/>
          <w:szCs w:val="24"/>
          <w:lang w:val="es-ES"/>
        </w:rPr>
        <w:t>Y EL ESTÁNDAR 830</w:t>
      </w:r>
      <w:r w:rsidRPr="00193188">
        <w:rPr>
          <w:rFonts w:ascii="Times New Roman" w:hAnsi="Times New Roman"/>
          <w:bCs/>
          <w:color w:val="000000"/>
          <w:sz w:val="24"/>
          <w:szCs w:val="24"/>
          <w:lang w:val="es-ES"/>
        </w:rPr>
        <w:t xml:space="preserve">. </w:t>
      </w:r>
      <w:r w:rsidRPr="00193188">
        <w:rPr>
          <w:rFonts w:ascii="Times New Roman" w:hAnsi="Times New Roman"/>
          <w:bCs/>
          <w:color w:val="000000"/>
          <w:sz w:val="24"/>
          <w:szCs w:val="24"/>
        </w:rPr>
        <w:t>2014</w:t>
      </w:r>
    </w:p>
    <w:p w:rsidR="00D462F7" w:rsidRPr="00193188" w:rsidRDefault="00D462F7" w:rsidP="00D462F7">
      <w:pPr>
        <w:pStyle w:val="Prrafodelista1"/>
        <w:spacing w:after="0"/>
        <w:ind w:left="360"/>
        <w:rPr>
          <w:rFonts w:ascii="Times New Roman" w:hAnsi="Times New Roman"/>
          <w:bCs/>
          <w:color w:val="000000"/>
          <w:sz w:val="24"/>
          <w:szCs w:val="24"/>
        </w:rPr>
      </w:pPr>
    </w:p>
    <w:p w:rsidR="00D462F7" w:rsidRPr="00193188" w:rsidRDefault="00D462F7" w:rsidP="00D462F7">
      <w:pPr>
        <w:pStyle w:val="Prrafodelista1"/>
        <w:numPr>
          <w:ilvl w:val="0"/>
          <w:numId w:val="4"/>
        </w:numPr>
        <w:suppressAutoHyphens/>
        <w:spacing w:after="0"/>
        <w:rPr>
          <w:rFonts w:ascii="Times New Roman" w:hAnsi="Times New Roman"/>
          <w:color w:val="000000"/>
          <w:sz w:val="24"/>
          <w:szCs w:val="24"/>
          <w:lang w:val="es-ES"/>
        </w:rPr>
      </w:pPr>
      <w:r w:rsidRPr="00193188">
        <w:rPr>
          <w:rFonts w:ascii="Times New Roman" w:hAnsi="Times New Roman"/>
          <w:color w:val="000000"/>
          <w:sz w:val="24"/>
          <w:szCs w:val="24"/>
          <w:lang w:val="es-ES"/>
        </w:rPr>
        <w:t>IEEE Std. 830-1998, Especificación de Requisitos según el estándar de IEEE 830</w:t>
      </w:r>
    </w:p>
    <w:p w:rsidR="00D462F7" w:rsidRPr="00193188" w:rsidRDefault="00D462F7" w:rsidP="00D462F7">
      <w:pPr>
        <w:pStyle w:val="Prrafodelista1"/>
        <w:rPr>
          <w:rFonts w:ascii="Times New Roman" w:hAnsi="Times New Roman"/>
          <w:color w:val="000000"/>
          <w:sz w:val="24"/>
          <w:szCs w:val="24"/>
        </w:rPr>
      </w:pPr>
    </w:p>
    <w:p w:rsidR="00D462F7" w:rsidRPr="00193188" w:rsidRDefault="00D462F7" w:rsidP="00D462F7">
      <w:pPr>
        <w:pStyle w:val="Prrafodelista1"/>
        <w:numPr>
          <w:ilvl w:val="0"/>
          <w:numId w:val="4"/>
        </w:numPr>
        <w:suppressAutoHyphens/>
        <w:spacing w:after="0"/>
        <w:rPr>
          <w:rFonts w:ascii="Times New Roman" w:hAnsi="Times New Roman"/>
          <w:sz w:val="24"/>
          <w:szCs w:val="24"/>
          <w:lang w:val="es-ES"/>
        </w:rPr>
      </w:pPr>
      <w:r w:rsidRPr="00193188">
        <w:rPr>
          <w:rFonts w:ascii="Times New Roman" w:hAnsi="Times New Roman"/>
          <w:color w:val="000000"/>
          <w:sz w:val="24"/>
          <w:szCs w:val="24"/>
          <w:lang w:val="es-ES"/>
        </w:rPr>
        <w:t xml:space="preserve">William J. Montilva C., </w:t>
      </w:r>
      <w:r w:rsidR="00193188" w:rsidRPr="00193188">
        <w:rPr>
          <w:rFonts w:ascii="Times New Roman" w:hAnsi="Times New Roman"/>
          <w:bCs/>
          <w:color w:val="000000"/>
          <w:sz w:val="24"/>
          <w:szCs w:val="24"/>
          <w:lang w:val="es-ES"/>
        </w:rPr>
        <w:t>ESPECIFICACIÓN DE REQUISITOS</w:t>
      </w:r>
      <w:r w:rsidR="00193188" w:rsidRPr="00193188">
        <w:rPr>
          <w:rFonts w:ascii="Times New Roman" w:hAnsi="Times New Roman"/>
          <w:color w:val="000000"/>
          <w:sz w:val="24"/>
          <w:szCs w:val="24"/>
          <w:lang w:val="es-ES"/>
        </w:rPr>
        <w:t xml:space="preserve"> </w:t>
      </w:r>
      <w:r w:rsidR="00193188" w:rsidRPr="00193188">
        <w:rPr>
          <w:rFonts w:ascii="Times New Roman" w:hAnsi="Times New Roman"/>
          <w:bCs/>
          <w:color w:val="000000"/>
          <w:sz w:val="24"/>
          <w:szCs w:val="24"/>
          <w:lang w:val="es-ES"/>
        </w:rPr>
        <w:t>DEL SISTEMA DE REGISTRO Y CONTROL</w:t>
      </w:r>
      <w:r w:rsidR="00193188" w:rsidRPr="00193188">
        <w:rPr>
          <w:rFonts w:ascii="Times New Roman" w:hAnsi="Times New Roman"/>
          <w:color w:val="000000"/>
          <w:sz w:val="24"/>
          <w:szCs w:val="24"/>
          <w:lang w:val="es-ES"/>
        </w:rPr>
        <w:t xml:space="preserve"> </w:t>
      </w:r>
      <w:r w:rsidR="00193188" w:rsidRPr="00193188">
        <w:rPr>
          <w:rFonts w:ascii="Times New Roman" w:hAnsi="Times New Roman"/>
          <w:bCs/>
          <w:color w:val="000000"/>
          <w:sz w:val="24"/>
          <w:szCs w:val="24"/>
          <w:lang w:val="es-ES"/>
        </w:rPr>
        <w:t>DE BIENES MUEBLES DE LA ULA</w:t>
      </w:r>
      <w:r w:rsidRPr="00193188">
        <w:rPr>
          <w:rFonts w:ascii="Times New Roman" w:hAnsi="Times New Roman"/>
          <w:bCs/>
          <w:color w:val="000000"/>
          <w:sz w:val="24"/>
          <w:szCs w:val="24"/>
          <w:lang w:val="es-ES"/>
        </w:rPr>
        <w:t>. 2007</w:t>
      </w:r>
    </w:p>
    <w:p w:rsidR="00193188" w:rsidRPr="00193188" w:rsidRDefault="00193188" w:rsidP="00193188">
      <w:pPr>
        <w:pStyle w:val="Prrafodelista"/>
        <w:rPr>
          <w:rFonts w:ascii="Times New Roman" w:hAnsi="Times New Roman"/>
          <w:sz w:val="24"/>
          <w:szCs w:val="24"/>
          <w:lang w:val="es-ES"/>
        </w:rPr>
      </w:pPr>
    </w:p>
    <w:p w:rsidR="00193188" w:rsidRPr="00193188" w:rsidRDefault="00DA50E4" w:rsidP="00193188">
      <w:pPr>
        <w:pStyle w:val="Prrafodelista"/>
        <w:numPr>
          <w:ilvl w:val="0"/>
          <w:numId w:val="4"/>
        </w:numPr>
        <w:spacing w:line="276" w:lineRule="auto"/>
        <w:rPr>
          <w:rFonts w:ascii="Times New Roman" w:hAnsi="Times New Roman"/>
          <w:sz w:val="24"/>
          <w:szCs w:val="24"/>
        </w:rPr>
      </w:pPr>
      <w:r>
        <w:rPr>
          <w:rFonts w:ascii="Times New Roman" w:hAnsi="Times New Roman"/>
          <w:sz w:val="24"/>
          <w:szCs w:val="24"/>
        </w:rPr>
        <w:t>I</w:t>
      </w:r>
      <w:r w:rsidR="00193188" w:rsidRPr="00193188">
        <w:rPr>
          <w:rFonts w:ascii="Times New Roman" w:hAnsi="Times New Roman"/>
          <w:sz w:val="24"/>
          <w:szCs w:val="24"/>
        </w:rPr>
        <w:t xml:space="preserve">an </w:t>
      </w:r>
      <w:r w:rsidRPr="00193188">
        <w:rPr>
          <w:rFonts w:ascii="Times New Roman" w:hAnsi="Times New Roman"/>
          <w:sz w:val="24"/>
          <w:szCs w:val="24"/>
        </w:rPr>
        <w:t>Somerville,</w:t>
      </w:r>
      <w:r w:rsidR="00193188" w:rsidRPr="00193188">
        <w:rPr>
          <w:rFonts w:ascii="Times New Roman" w:hAnsi="Times New Roman"/>
          <w:sz w:val="24"/>
          <w:szCs w:val="24"/>
        </w:rPr>
        <w:t xml:space="preserve"> INGENIERIA DE SOFTWARE, 9na Edición, ISBN: 978-607-32-0603-7.</w:t>
      </w:r>
    </w:p>
    <w:p w:rsidR="00D462F7" w:rsidRPr="00590BAC" w:rsidRDefault="00D462F7" w:rsidP="00D462F7">
      <w:pPr>
        <w:pStyle w:val="Prrafodelista1"/>
        <w:suppressAutoHyphens/>
        <w:ind w:left="0"/>
        <w:rPr>
          <w:lang w:val="es-ES"/>
        </w:rPr>
      </w:pPr>
    </w:p>
    <w:p w:rsidR="00D462F7" w:rsidRPr="00193188" w:rsidRDefault="00D462F7" w:rsidP="00193188">
      <w:pPr>
        <w:pStyle w:val="Prrafodelista1"/>
        <w:numPr>
          <w:ilvl w:val="1"/>
          <w:numId w:val="1"/>
        </w:numPr>
        <w:suppressAutoHyphens/>
        <w:spacing w:after="0"/>
        <w:jc w:val="right"/>
        <w:rPr>
          <w:rFonts w:ascii="Times New Roman" w:hAnsi="Times New Roman"/>
          <w:b/>
          <w:bCs/>
          <w:color w:val="000000"/>
          <w:sz w:val="24"/>
          <w:szCs w:val="24"/>
        </w:rPr>
      </w:pPr>
      <w:r w:rsidRPr="00193188">
        <w:rPr>
          <w:rFonts w:ascii="Times New Roman" w:hAnsi="Times New Roman"/>
          <w:b/>
          <w:bCs/>
          <w:color w:val="000000"/>
          <w:sz w:val="24"/>
          <w:szCs w:val="24"/>
        </w:rPr>
        <w:t>VISIÓN GENERAL DE DOCUMENTO</w:t>
      </w:r>
    </w:p>
    <w:p w:rsidR="00D462F7" w:rsidRPr="00193188" w:rsidRDefault="00D462F7" w:rsidP="00193188">
      <w:pPr>
        <w:spacing w:after="0"/>
        <w:jc w:val="both"/>
        <w:rPr>
          <w:rFonts w:ascii="Times New Roman" w:hAnsi="Times New Roman"/>
          <w:b/>
          <w:bCs/>
          <w:color w:val="000000"/>
          <w:sz w:val="24"/>
          <w:szCs w:val="24"/>
        </w:rPr>
      </w:pPr>
    </w:p>
    <w:p w:rsidR="00D462F7" w:rsidRPr="00193188" w:rsidRDefault="00D462F7" w:rsidP="00193188">
      <w:pPr>
        <w:spacing w:after="0"/>
        <w:jc w:val="both"/>
        <w:rPr>
          <w:rFonts w:ascii="Times New Roman" w:hAnsi="Times New Roman"/>
          <w:bCs/>
          <w:color w:val="000000"/>
          <w:sz w:val="24"/>
          <w:szCs w:val="24"/>
          <w:lang w:val="es-ES"/>
        </w:rPr>
      </w:pPr>
      <w:r w:rsidRPr="00193188">
        <w:rPr>
          <w:rFonts w:ascii="Times New Roman" w:hAnsi="Times New Roman"/>
          <w:bCs/>
          <w:color w:val="000000"/>
          <w:sz w:val="24"/>
          <w:szCs w:val="24"/>
          <w:lang w:val="es-ES"/>
        </w:rPr>
        <w:t>En e</w:t>
      </w:r>
      <w:r w:rsidR="00330F34">
        <w:rPr>
          <w:rFonts w:ascii="Times New Roman" w:hAnsi="Times New Roman"/>
          <w:bCs/>
          <w:color w:val="000000"/>
          <w:sz w:val="24"/>
          <w:szCs w:val="24"/>
          <w:lang w:val="es-ES"/>
        </w:rPr>
        <w:t xml:space="preserve">l presente documento se trataran dos temas principales, el primero: se tratara la </w:t>
      </w:r>
      <w:r w:rsidRPr="00193188">
        <w:rPr>
          <w:rFonts w:ascii="Times New Roman" w:hAnsi="Times New Roman"/>
          <w:bCs/>
          <w:color w:val="000000"/>
          <w:sz w:val="24"/>
          <w:szCs w:val="24"/>
          <w:lang w:val="es-ES"/>
        </w:rPr>
        <w:t xml:space="preserve">información característica del </w:t>
      </w:r>
      <w:r w:rsidR="00DA50E4">
        <w:rPr>
          <w:rFonts w:ascii="Times New Roman" w:hAnsi="Times New Roman"/>
          <w:bCs/>
          <w:color w:val="000000"/>
          <w:sz w:val="24"/>
          <w:szCs w:val="24"/>
          <w:lang w:val="es-ES"/>
        </w:rPr>
        <w:t>servicio</w:t>
      </w:r>
      <w:r w:rsidR="00193188" w:rsidRPr="00193188">
        <w:rPr>
          <w:rFonts w:ascii="Times New Roman" w:hAnsi="Times New Roman"/>
          <w:bCs/>
          <w:color w:val="000000"/>
          <w:sz w:val="24"/>
          <w:szCs w:val="24"/>
          <w:lang w:val="es-ES"/>
        </w:rPr>
        <w:t xml:space="preserve"> “Lady Express”</w:t>
      </w:r>
      <w:r w:rsidRPr="00193188">
        <w:rPr>
          <w:rFonts w:ascii="Times New Roman" w:hAnsi="Times New Roman"/>
          <w:bCs/>
          <w:color w:val="000000"/>
          <w:sz w:val="24"/>
          <w:szCs w:val="24"/>
          <w:lang w:val="es-ES"/>
        </w:rPr>
        <w:t>, como son la descripción general del documento y el desarrollo de los requerimientos funcionales y no funcionales del sistema</w:t>
      </w:r>
      <w:r w:rsidR="00330F34">
        <w:rPr>
          <w:rFonts w:ascii="Times New Roman" w:hAnsi="Times New Roman"/>
          <w:bCs/>
          <w:color w:val="000000"/>
          <w:sz w:val="24"/>
          <w:szCs w:val="24"/>
          <w:lang w:val="es-ES"/>
        </w:rPr>
        <w:t>. Como segundo tema, se analizara el desarrollo del software que interactuara operadores, usuarias, con sus requerimientos funcionales y no funcionales.</w:t>
      </w:r>
    </w:p>
    <w:p w:rsidR="00D462F7" w:rsidRDefault="00D462F7" w:rsidP="00D462F7">
      <w:pPr>
        <w:spacing w:after="0"/>
        <w:rPr>
          <w:bCs/>
          <w:color w:val="000000"/>
          <w:lang w:val="es-ES"/>
        </w:rPr>
      </w:pPr>
    </w:p>
    <w:p w:rsidR="00D462F7" w:rsidRPr="00106069" w:rsidRDefault="00D462F7" w:rsidP="00106069">
      <w:pPr>
        <w:pStyle w:val="Prrafodelista1"/>
        <w:numPr>
          <w:ilvl w:val="0"/>
          <w:numId w:val="1"/>
        </w:numPr>
        <w:suppressAutoHyphens/>
        <w:spacing w:line="240" w:lineRule="auto"/>
        <w:jc w:val="center"/>
        <w:rPr>
          <w:rFonts w:ascii="Times New Roman" w:hAnsi="Times New Roman"/>
          <w:b/>
          <w:sz w:val="24"/>
          <w:szCs w:val="24"/>
        </w:rPr>
      </w:pPr>
      <w:r w:rsidRPr="00106069">
        <w:rPr>
          <w:rFonts w:ascii="Times New Roman" w:hAnsi="Times New Roman"/>
          <w:b/>
          <w:sz w:val="24"/>
          <w:szCs w:val="24"/>
        </w:rPr>
        <w:t>DESCRIPCION GENERAL</w:t>
      </w:r>
    </w:p>
    <w:p w:rsidR="00D462F7" w:rsidRPr="00106069" w:rsidRDefault="00D462F7" w:rsidP="00106069">
      <w:pPr>
        <w:pStyle w:val="Prrafodelista1"/>
        <w:numPr>
          <w:ilvl w:val="1"/>
          <w:numId w:val="1"/>
        </w:numPr>
        <w:suppressAutoHyphens/>
        <w:spacing w:line="240" w:lineRule="auto"/>
        <w:rPr>
          <w:rFonts w:ascii="Times New Roman" w:hAnsi="Times New Roman"/>
          <w:b/>
          <w:sz w:val="24"/>
          <w:szCs w:val="24"/>
        </w:rPr>
      </w:pPr>
      <w:r w:rsidRPr="00106069">
        <w:rPr>
          <w:rFonts w:ascii="Times New Roman" w:hAnsi="Times New Roman"/>
          <w:b/>
          <w:sz w:val="24"/>
          <w:szCs w:val="24"/>
        </w:rPr>
        <w:t>PERSPECTIVA DEL PRODUCTO</w:t>
      </w:r>
    </w:p>
    <w:p w:rsidR="00106069" w:rsidRPr="00106069" w:rsidRDefault="00DE42C9" w:rsidP="00DA50E4">
      <w:pPr>
        <w:spacing w:line="276" w:lineRule="auto"/>
        <w:jc w:val="both"/>
        <w:rPr>
          <w:rFonts w:ascii="Times New Roman" w:eastAsia="Times New Roman" w:hAnsi="Times New Roman"/>
          <w:sz w:val="24"/>
          <w:szCs w:val="24"/>
          <w:lang w:eastAsia="es-EC"/>
        </w:rPr>
      </w:pPr>
      <w:r w:rsidRPr="00106069">
        <w:rPr>
          <w:rFonts w:ascii="Times New Roman" w:hAnsi="Times New Roman"/>
          <w:sz w:val="24"/>
          <w:szCs w:val="24"/>
          <w:lang w:val="es-ES"/>
        </w:rPr>
        <w:lastRenderedPageBreak/>
        <w:t>Como objetivo se proyecta</w:t>
      </w:r>
      <w:r w:rsidR="00DA50E4">
        <w:rPr>
          <w:rFonts w:ascii="Times New Roman" w:hAnsi="Times New Roman"/>
          <w:sz w:val="24"/>
          <w:szCs w:val="24"/>
          <w:lang w:val="es-ES"/>
        </w:rPr>
        <w:t xml:space="preserve"> diseñar el servicio adecuado </w:t>
      </w:r>
      <w:r w:rsidR="00D462F7" w:rsidRPr="00106069">
        <w:rPr>
          <w:rFonts w:ascii="Times New Roman" w:hAnsi="Times New Roman"/>
          <w:sz w:val="24"/>
          <w:szCs w:val="24"/>
          <w:lang w:val="es-ES"/>
        </w:rPr>
        <w:t xml:space="preserve">que permita </w:t>
      </w:r>
      <w:r w:rsidRPr="00106069">
        <w:rPr>
          <w:rFonts w:ascii="Times New Roman" w:hAnsi="Times New Roman"/>
          <w:sz w:val="24"/>
          <w:szCs w:val="24"/>
          <w:lang w:val="es-ES"/>
        </w:rPr>
        <w:t>transportar efectivamente a mujeres</w:t>
      </w:r>
      <w:r w:rsidR="00DA50E4">
        <w:rPr>
          <w:rFonts w:ascii="Times New Roman" w:hAnsi="Times New Roman"/>
          <w:sz w:val="24"/>
          <w:szCs w:val="24"/>
          <w:lang w:val="es-ES"/>
        </w:rPr>
        <w:t xml:space="preserve"> o personas menores de edad</w:t>
      </w:r>
      <w:r w:rsidRPr="00106069">
        <w:rPr>
          <w:rFonts w:ascii="Times New Roman" w:hAnsi="Times New Roman"/>
          <w:sz w:val="24"/>
          <w:szCs w:val="24"/>
          <w:lang w:val="es-ES"/>
        </w:rPr>
        <w:t xml:space="preserve"> a los distintos puntos de destino, enfatizando y priorizando la</w:t>
      </w:r>
      <w:r w:rsidR="00627153" w:rsidRPr="00106069">
        <w:rPr>
          <w:rFonts w:ascii="Times New Roman" w:hAnsi="Times New Roman"/>
          <w:sz w:val="24"/>
          <w:szCs w:val="24"/>
          <w:lang w:val="es-ES"/>
        </w:rPr>
        <w:t xml:space="preserve"> </w:t>
      </w:r>
      <w:r w:rsidR="00627153" w:rsidRPr="00106069">
        <w:rPr>
          <w:rFonts w:ascii="Times New Roman" w:eastAsia="Times New Roman" w:hAnsi="Times New Roman"/>
          <w:sz w:val="24"/>
          <w:szCs w:val="24"/>
          <w:lang w:eastAsia="es-EC"/>
        </w:rPr>
        <w:t>Integridad</w:t>
      </w:r>
      <w:r w:rsidR="00106069" w:rsidRPr="00106069">
        <w:rPr>
          <w:rFonts w:ascii="Times New Roman" w:eastAsia="Times New Roman" w:hAnsi="Times New Roman"/>
          <w:sz w:val="24"/>
          <w:szCs w:val="24"/>
          <w:lang w:eastAsia="es-EC"/>
        </w:rPr>
        <w:t xml:space="preserve"> del servicio</w:t>
      </w:r>
      <w:r w:rsidR="00627153" w:rsidRPr="00106069">
        <w:rPr>
          <w:rFonts w:ascii="Times New Roman" w:eastAsia="Times New Roman" w:hAnsi="Times New Roman"/>
          <w:sz w:val="24"/>
          <w:szCs w:val="24"/>
          <w:lang w:eastAsia="es-EC"/>
        </w:rPr>
        <w:t xml:space="preserve">, </w:t>
      </w:r>
      <w:r w:rsidR="00106069" w:rsidRPr="00106069">
        <w:rPr>
          <w:rFonts w:ascii="Times New Roman" w:eastAsia="Times New Roman" w:hAnsi="Times New Roman"/>
          <w:sz w:val="24"/>
          <w:szCs w:val="24"/>
          <w:lang w:eastAsia="es-EC"/>
        </w:rPr>
        <w:t>la Calidad, el Respeto y la responsabilidad social hacia las Usuarias.</w:t>
      </w:r>
    </w:p>
    <w:p w:rsidR="00106069" w:rsidRPr="00106069" w:rsidRDefault="00106069" w:rsidP="00DA50E4">
      <w:pPr>
        <w:spacing w:line="276" w:lineRule="auto"/>
        <w:jc w:val="both"/>
        <w:rPr>
          <w:rFonts w:ascii="Times New Roman" w:eastAsia="Times New Roman" w:hAnsi="Times New Roman"/>
          <w:sz w:val="24"/>
          <w:szCs w:val="24"/>
          <w:lang w:eastAsia="es-EC"/>
        </w:rPr>
      </w:pPr>
      <w:r w:rsidRPr="00106069">
        <w:rPr>
          <w:rFonts w:ascii="Times New Roman" w:eastAsia="Times New Roman" w:hAnsi="Times New Roman"/>
          <w:sz w:val="24"/>
          <w:szCs w:val="24"/>
          <w:lang w:eastAsia="es-EC"/>
        </w:rPr>
        <w:t xml:space="preserve">Todas estas cualidades sostenidas en el constante mejoramiento del servicio, siempre guiados por </w:t>
      </w:r>
      <w:r w:rsidR="00627153" w:rsidRPr="00106069">
        <w:rPr>
          <w:rFonts w:ascii="Times New Roman" w:eastAsia="Times New Roman" w:hAnsi="Times New Roman"/>
          <w:sz w:val="24"/>
          <w:szCs w:val="24"/>
          <w:lang w:eastAsia="es-EC"/>
        </w:rPr>
        <w:t xml:space="preserve">la </w:t>
      </w:r>
      <w:r w:rsidRPr="00106069">
        <w:rPr>
          <w:rFonts w:ascii="Times New Roman" w:eastAsia="Times New Roman" w:hAnsi="Times New Roman"/>
          <w:sz w:val="24"/>
          <w:szCs w:val="24"/>
          <w:lang w:eastAsia="es-EC"/>
        </w:rPr>
        <w:t xml:space="preserve">perspectiva de la </w:t>
      </w:r>
      <w:r w:rsidR="00627153" w:rsidRPr="00D65E88">
        <w:rPr>
          <w:rFonts w:ascii="Times New Roman" w:eastAsia="Times New Roman" w:hAnsi="Times New Roman"/>
          <w:sz w:val="24"/>
          <w:szCs w:val="24"/>
          <w:lang w:eastAsia="es-EC"/>
        </w:rPr>
        <w:t>Excelencia</w:t>
      </w:r>
      <w:r w:rsidR="00627153" w:rsidRPr="00106069">
        <w:rPr>
          <w:rFonts w:ascii="Times New Roman" w:eastAsia="Times New Roman" w:hAnsi="Times New Roman"/>
          <w:sz w:val="24"/>
          <w:szCs w:val="24"/>
          <w:lang w:eastAsia="es-EC"/>
        </w:rPr>
        <w:t xml:space="preserve"> en el servicio</w:t>
      </w:r>
      <w:r w:rsidRPr="00106069">
        <w:rPr>
          <w:rFonts w:ascii="Times New Roman" w:eastAsia="Times New Roman" w:hAnsi="Times New Roman"/>
          <w:sz w:val="24"/>
          <w:szCs w:val="24"/>
          <w:lang w:eastAsia="es-EC"/>
        </w:rPr>
        <w:t xml:space="preserve">. </w:t>
      </w:r>
    </w:p>
    <w:p w:rsidR="00106069" w:rsidRDefault="00106069" w:rsidP="00DA50E4">
      <w:pPr>
        <w:spacing w:line="276" w:lineRule="auto"/>
        <w:jc w:val="both"/>
        <w:rPr>
          <w:rFonts w:ascii="Times New Roman" w:eastAsia="Times New Roman" w:hAnsi="Times New Roman"/>
          <w:sz w:val="24"/>
          <w:szCs w:val="24"/>
          <w:lang w:eastAsia="es-EC"/>
        </w:rPr>
      </w:pPr>
      <w:r w:rsidRPr="00106069">
        <w:rPr>
          <w:rFonts w:ascii="Times New Roman" w:eastAsia="Times New Roman" w:hAnsi="Times New Roman"/>
          <w:sz w:val="24"/>
          <w:szCs w:val="24"/>
          <w:lang w:eastAsia="es-EC"/>
        </w:rPr>
        <w:t>Al enfatizar todas estas condiciones</w:t>
      </w:r>
      <w:r w:rsidR="00627153" w:rsidRPr="00106069">
        <w:rPr>
          <w:rFonts w:ascii="Times New Roman" w:eastAsia="Times New Roman" w:hAnsi="Times New Roman"/>
          <w:sz w:val="24"/>
          <w:szCs w:val="24"/>
          <w:lang w:eastAsia="es-EC"/>
        </w:rPr>
        <w:t xml:space="preserve">, </w:t>
      </w:r>
      <w:r w:rsidRPr="00106069">
        <w:rPr>
          <w:rFonts w:ascii="Times New Roman" w:eastAsia="Times New Roman" w:hAnsi="Times New Roman"/>
          <w:sz w:val="24"/>
          <w:szCs w:val="24"/>
          <w:lang w:eastAsia="es-EC"/>
        </w:rPr>
        <w:t xml:space="preserve">harán que “Lady Express” sea definida por la opinión pública por todas las </w:t>
      </w:r>
      <w:r w:rsidR="00627153" w:rsidRPr="00106069">
        <w:rPr>
          <w:rFonts w:ascii="Times New Roman" w:eastAsia="Times New Roman" w:hAnsi="Times New Roman"/>
          <w:sz w:val="24"/>
          <w:szCs w:val="24"/>
          <w:lang w:eastAsia="es-EC"/>
        </w:rPr>
        <w:t xml:space="preserve">cualidades </w:t>
      </w:r>
      <w:r w:rsidRPr="00106069">
        <w:rPr>
          <w:rFonts w:ascii="Times New Roman" w:eastAsia="Times New Roman" w:hAnsi="Times New Roman"/>
          <w:sz w:val="24"/>
          <w:szCs w:val="24"/>
          <w:lang w:eastAsia="es-EC"/>
        </w:rPr>
        <w:t>antes mencionadas. Con es</w:t>
      </w:r>
      <w:r w:rsidR="00627153" w:rsidRPr="00106069">
        <w:rPr>
          <w:rFonts w:ascii="Times New Roman" w:eastAsia="Times New Roman" w:hAnsi="Times New Roman"/>
          <w:sz w:val="24"/>
          <w:szCs w:val="24"/>
          <w:lang w:eastAsia="es-EC"/>
        </w:rPr>
        <w:t>to</w:t>
      </w:r>
      <w:r w:rsidRPr="00106069">
        <w:rPr>
          <w:rFonts w:ascii="Times New Roman" w:eastAsia="Times New Roman" w:hAnsi="Times New Roman"/>
          <w:sz w:val="24"/>
          <w:szCs w:val="24"/>
          <w:lang w:eastAsia="es-EC"/>
        </w:rPr>
        <w:t xml:space="preserve"> se lograra</w:t>
      </w:r>
      <w:r w:rsidR="00627153" w:rsidRPr="00106069">
        <w:rPr>
          <w:rFonts w:ascii="Times New Roman" w:eastAsia="Times New Roman" w:hAnsi="Times New Roman"/>
          <w:sz w:val="24"/>
          <w:szCs w:val="24"/>
          <w:lang w:eastAsia="es-EC"/>
        </w:rPr>
        <w:t xml:space="preserve"> que el servicio prestado por la marca </w:t>
      </w:r>
      <w:r w:rsidRPr="00106069">
        <w:rPr>
          <w:rFonts w:ascii="Times New Roman" w:eastAsia="Times New Roman" w:hAnsi="Times New Roman"/>
          <w:sz w:val="24"/>
          <w:szCs w:val="24"/>
          <w:lang w:eastAsia="es-EC"/>
        </w:rPr>
        <w:t>sea de un nivel superior al ofrecido por otras empresas, posicionando a “Lady Express” como una empresa líder en el transporte VIP de la ciudad de Guayaquil.</w:t>
      </w:r>
    </w:p>
    <w:p w:rsidR="00D462F7" w:rsidRDefault="00106069" w:rsidP="00DA50E4">
      <w:pPr>
        <w:spacing w:line="276" w:lineRule="auto"/>
        <w:jc w:val="both"/>
        <w:rPr>
          <w:rFonts w:ascii="Times New Roman" w:hAnsi="Times New Roman"/>
          <w:sz w:val="24"/>
          <w:szCs w:val="24"/>
          <w:lang w:val="es-ES"/>
        </w:rPr>
      </w:pPr>
      <w:r w:rsidRPr="00106069">
        <w:rPr>
          <w:rFonts w:ascii="Times New Roman" w:hAnsi="Times New Roman"/>
          <w:sz w:val="24"/>
          <w:szCs w:val="24"/>
          <w:lang w:val="es-ES"/>
        </w:rPr>
        <w:t xml:space="preserve">Priorizamos </w:t>
      </w:r>
      <w:r w:rsidR="00D462F7" w:rsidRPr="00106069">
        <w:rPr>
          <w:rFonts w:ascii="Times New Roman" w:hAnsi="Times New Roman"/>
          <w:sz w:val="24"/>
          <w:szCs w:val="24"/>
          <w:lang w:val="es-ES"/>
        </w:rPr>
        <w:t xml:space="preserve"> una perspectiva de que </w:t>
      </w:r>
      <w:r w:rsidRPr="00106069">
        <w:rPr>
          <w:rFonts w:ascii="Times New Roman" w:hAnsi="Times New Roman"/>
          <w:sz w:val="24"/>
          <w:szCs w:val="24"/>
          <w:lang w:val="es-ES"/>
        </w:rPr>
        <w:t xml:space="preserve">el proyecto ha sido </w:t>
      </w:r>
      <w:r w:rsidR="00D462F7" w:rsidRPr="00106069">
        <w:rPr>
          <w:rFonts w:ascii="Times New Roman" w:hAnsi="Times New Roman"/>
          <w:sz w:val="24"/>
          <w:szCs w:val="24"/>
          <w:lang w:val="es-ES"/>
        </w:rPr>
        <w:t>diseñado para una</w:t>
      </w:r>
      <w:r w:rsidRPr="00106069">
        <w:rPr>
          <w:rFonts w:ascii="Times New Roman" w:hAnsi="Times New Roman"/>
          <w:sz w:val="24"/>
          <w:szCs w:val="24"/>
          <w:lang w:val="es-ES"/>
        </w:rPr>
        <w:t xml:space="preserve"> mejor experiencia de uso, debido a los múltiples problemas antes descritos</w:t>
      </w:r>
      <w:r w:rsidR="00D462F7" w:rsidRPr="00106069">
        <w:rPr>
          <w:rFonts w:ascii="Times New Roman" w:hAnsi="Times New Roman"/>
          <w:sz w:val="24"/>
          <w:szCs w:val="24"/>
          <w:lang w:val="es-ES"/>
        </w:rPr>
        <w:t>.</w:t>
      </w:r>
    </w:p>
    <w:p w:rsidR="00D06963" w:rsidRDefault="00D06963" w:rsidP="00DA50E4">
      <w:pPr>
        <w:spacing w:line="276" w:lineRule="auto"/>
        <w:jc w:val="both"/>
        <w:rPr>
          <w:rFonts w:ascii="Times New Roman" w:hAnsi="Times New Roman"/>
          <w:sz w:val="24"/>
          <w:szCs w:val="24"/>
          <w:lang w:val="es-ES"/>
        </w:rPr>
      </w:pPr>
      <w:r>
        <w:rPr>
          <w:rFonts w:ascii="Times New Roman" w:hAnsi="Times New Roman"/>
          <w:sz w:val="24"/>
          <w:szCs w:val="24"/>
          <w:lang w:val="es-ES"/>
        </w:rPr>
        <w:t xml:space="preserve">Los softwares a desarrollar crearan en la usuaria una sensación de tranquilidad y comodidad, debido a que será visualmente atractivo además de un fácil uso, ya que el rango de edad al que va dirigido “Lady Express” </w:t>
      </w:r>
      <w:r w:rsidR="00A37D41">
        <w:rPr>
          <w:rFonts w:ascii="Times New Roman" w:hAnsi="Times New Roman"/>
          <w:sz w:val="24"/>
          <w:szCs w:val="24"/>
          <w:lang w:val="es-ES"/>
        </w:rPr>
        <w:t>está</w:t>
      </w:r>
      <w:r>
        <w:rPr>
          <w:rFonts w:ascii="Times New Roman" w:hAnsi="Times New Roman"/>
          <w:sz w:val="24"/>
          <w:szCs w:val="24"/>
          <w:lang w:val="es-ES"/>
        </w:rPr>
        <w:t xml:space="preserve"> entre los 16 a 65 años,  tomando en cuenta a las féminas de mayor edad que no se acostumbren a la utilización de las nuevas tecnologías (plataformas web, aplicaciones de teléfonos inteligentes).</w:t>
      </w:r>
    </w:p>
    <w:p w:rsidR="00D462F7" w:rsidRPr="00D06963" w:rsidRDefault="00D462F7" w:rsidP="00D06963">
      <w:pPr>
        <w:pStyle w:val="Prrafodelista1"/>
        <w:numPr>
          <w:ilvl w:val="1"/>
          <w:numId w:val="1"/>
        </w:numPr>
        <w:suppressAutoHyphens/>
        <w:jc w:val="right"/>
        <w:rPr>
          <w:rFonts w:ascii="Times New Roman" w:hAnsi="Times New Roman"/>
          <w:b/>
          <w:sz w:val="24"/>
          <w:szCs w:val="24"/>
        </w:rPr>
      </w:pPr>
      <w:r w:rsidRPr="00D06963">
        <w:rPr>
          <w:rFonts w:ascii="Times New Roman" w:hAnsi="Times New Roman"/>
          <w:b/>
          <w:sz w:val="24"/>
          <w:szCs w:val="24"/>
        </w:rPr>
        <w:t>FUNCIONES DEL PRODUCTO</w:t>
      </w:r>
    </w:p>
    <w:p w:rsidR="00D462F7" w:rsidRPr="004315A8" w:rsidRDefault="00D462F7" w:rsidP="004315A8">
      <w:pPr>
        <w:jc w:val="both"/>
        <w:rPr>
          <w:rFonts w:ascii="Times New Roman" w:hAnsi="Times New Roman"/>
          <w:sz w:val="24"/>
          <w:szCs w:val="24"/>
          <w:lang w:val="es-ES"/>
        </w:rPr>
      </w:pPr>
      <w:r w:rsidRPr="004315A8">
        <w:rPr>
          <w:rFonts w:ascii="Times New Roman" w:hAnsi="Times New Roman"/>
          <w:sz w:val="24"/>
          <w:szCs w:val="24"/>
          <w:lang w:val="es-ES"/>
        </w:rPr>
        <w:t>El software presenta las siguientes funciones:</w:t>
      </w:r>
    </w:p>
    <w:p w:rsidR="00D462F7" w:rsidRPr="004315A8" w:rsidRDefault="00D462F7" w:rsidP="004315A8">
      <w:pPr>
        <w:pStyle w:val="Prrafodelista1"/>
        <w:numPr>
          <w:ilvl w:val="2"/>
          <w:numId w:val="1"/>
        </w:numPr>
        <w:suppressAutoHyphens/>
        <w:jc w:val="both"/>
        <w:rPr>
          <w:rFonts w:ascii="Times New Roman" w:hAnsi="Times New Roman"/>
          <w:b/>
          <w:sz w:val="24"/>
          <w:szCs w:val="24"/>
          <w:lang w:val="es-ES"/>
        </w:rPr>
      </w:pPr>
      <w:r w:rsidRPr="004315A8">
        <w:rPr>
          <w:rFonts w:ascii="Times New Roman" w:hAnsi="Times New Roman"/>
          <w:b/>
          <w:sz w:val="24"/>
          <w:szCs w:val="24"/>
          <w:lang w:val="es-ES"/>
        </w:rPr>
        <w:t xml:space="preserve">Función de </w:t>
      </w:r>
      <w:r w:rsidR="00D25211" w:rsidRPr="004315A8">
        <w:rPr>
          <w:rFonts w:ascii="Times New Roman" w:hAnsi="Times New Roman"/>
          <w:b/>
          <w:sz w:val="24"/>
          <w:szCs w:val="24"/>
          <w:lang w:val="es-ES"/>
        </w:rPr>
        <w:t>Registro de Nuevas Usuarias</w:t>
      </w:r>
      <w:r w:rsidRPr="004315A8">
        <w:rPr>
          <w:rFonts w:ascii="Times New Roman" w:hAnsi="Times New Roman"/>
          <w:b/>
          <w:sz w:val="24"/>
          <w:szCs w:val="24"/>
          <w:lang w:val="es-ES"/>
        </w:rPr>
        <w:t>.</w:t>
      </w:r>
    </w:p>
    <w:p w:rsidR="00D462F7" w:rsidRPr="004315A8" w:rsidRDefault="00D25211" w:rsidP="004315A8">
      <w:pPr>
        <w:ind w:left="708"/>
        <w:jc w:val="both"/>
        <w:rPr>
          <w:rFonts w:ascii="Times New Roman" w:hAnsi="Times New Roman"/>
          <w:sz w:val="24"/>
          <w:szCs w:val="24"/>
          <w:lang w:val="es-ES"/>
        </w:rPr>
      </w:pPr>
      <w:r w:rsidRPr="004315A8">
        <w:rPr>
          <w:rFonts w:ascii="Times New Roman" w:hAnsi="Times New Roman"/>
          <w:sz w:val="24"/>
          <w:szCs w:val="24"/>
          <w:lang w:val="es-ES"/>
        </w:rPr>
        <w:t>En esta función las usuaria</w:t>
      </w:r>
      <w:r w:rsidR="00D462F7" w:rsidRPr="004315A8">
        <w:rPr>
          <w:rFonts w:ascii="Times New Roman" w:hAnsi="Times New Roman"/>
          <w:sz w:val="24"/>
          <w:szCs w:val="24"/>
          <w:lang w:val="es-ES"/>
        </w:rPr>
        <w:t xml:space="preserve">s </w:t>
      </w:r>
      <w:r w:rsidRPr="004315A8">
        <w:rPr>
          <w:rFonts w:ascii="Times New Roman" w:hAnsi="Times New Roman"/>
          <w:sz w:val="24"/>
          <w:szCs w:val="24"/>
          <w:lang w:val="es-ES"/>
        </w:rPr>
        <w:t xml:space="preserve">tendrán el acceso a la plataforma en la cual registraran sus datos personales, tales como Nombres y Apellidos Completos,  </w:t>
      </w:r>
      <w:r w:rsidR="00A37D41" w:rsidRPr="004315A8">
        <w:rPr>
          <w:rFonts w:ascii="Times New Roman" w:hAnsi="Times New Roman"/>
          <w:sz w:val="24"/>
          <w:szCs w:val="24"/>
          <w:lang w:val="es-ES"/>
        </w:rPr>
        <w:t>Teléfono</w:t>
      </w:r>
      <w:r w:rsidRPr="004315A8">
        <w:rPr>
          <w:rFonts w:ascii="Times New Roman" w:hAnsi="Times New Roman"/>
          <w:sz w:val="24"/>
          <w:szCs w:val="24"/>
          <w:lang w:val="es-ES"/>
        </w:rPr>
        <w:t xml:space="preserve">, </w:t>
      </w:r>
      <w:r w:rsidR="00A37D41" w:rsidRPr="004315A8">
        <w:rPr>
          <w:rFonts w:ascii="Times New Roman" w:hAnsi="Times New Roman"/>
          <w:sz w:val="24"/>
          <w:szCs w:val="24"/>
          <w:lang w:val="es-ES"/>
        </w:rPr>
        <w:t>Cedula</w:t>
      </w:r>
      <w:r w:rsidRPr="004315A8">
        <w:rPr>
          <w:rFonts w:ascii="Times New Roman" w:hAnsi="Times New Roman"/>
          <w:sz w:val="24"/>
          <w:szCs w:val="24"/>
          <w:lang w:val="es-ES"/>
        </w:rPr>
        <w:t xml:space="preserve"> de Identidad, </w:t>
      </w:r>
      <w:r w:rsidR="00A37D41" w:rsidRPr="004315A8">
        <w:rPr>
          <w:rFonts w:ascii="Times New Roman" w:hAnsi="Times New Roman"/>
          <w:sz w:val="24"/>
          <w:szCs w:val="24"/>
          <w:lang w:val="es-ES"/>
        </w:rPr>
        <w:t>Dirección</w:t>
      </w:r>
      <w:r w:rsidRPr="004315A8">
        <w:rPr>
          <w:rFonts w:ascii="Times New Roman" w:hAnsi="Times New Roman"/>
          <w:sz w:val="24"/>
          <w:szCs w:val="24"/>
          <w:lang w:val="es-ES"/>
        </w:rPr>
        <w:t xml:space="preserve">, Fecha de Nacimiento, </w:t>
      </w:r>
      <w:r w:rsidR="00A37D41" w:rsidRPr="004315A8">
        <w:rPr>
          <w:rFonts w:ascii="Times New Roman" w:hAnsi="Times New Roman"/>
          <w:sz w:val="24"/>
          <w:szCs w:val="24"/>
          <w:lang w:val="es-ES"/>
        </w:rPr>
        <w:t>Ocupación</w:t>
      </w:r>
      <w:r w:rsidRPr="004315A8">
        <w:rPr>
          <w:rFonts w:ascii="Times New Roman" w:hAnsi="Times New Roman"/>
          <w:sz w:val="24"/>
          <w:szCs w:val="24"/>
          <w:lang w:val="es-ES"/>
        </w:rPr>
        <w:t xml:space="preserve">, Correo </w:t>
      </w:r>
      <w:r w:rsidR="00A37D41" w:rsidRPr="004315A8">
        <w:rPr>
          <w:rFonts w:ascii="Times New Roman" w:hAnsi="Times New Roman"/>
          <w:sz w:val="24"/>
          <w:szCs w:val="24"/>
          <w:lang w:val="es-ES"/>
        </w:rPr>
        <w:t>Electrónico</w:t>
      </w:r>
      <w:r w:rsidRPr="004315A8">
        <w:rPr>
          <w:rFonts w:ascii="Times New Roman" w:hAnsi="Times New Roman"/>
          <w:sz w:val="24"/>
          <w:szCs w:val="24"/>
          <w:lang w:val="es-ES"/>
        </w:rPr>
        <w:t xml:space="preserve">, Correo </w:t>
      </w:r>
      <w:r w:rsidR="00A37D41" w:rsidRPr="004315A8">
        <w:rPr>
          <w:rFonts w:ascii="Times New Roman" w:hAnsi="Times New Roman"/>
          <w:sz w:val="24"/>
          <w:szCs w:val="24"/>
          <w:lang w:val="es-ES"/>
        </w:rPr>
        <w:t>Electrónico</w:t>
      </w:r>
      <w:r w:rsidRPr="004315A8">
        <w:rPr>
          <w:rFonts w:ascii="Times New Roman" w:hAnsi="Times New Roman"/>
          <w:sz w:val="24"/>
          <w:szCs w:val="24"/>
          <w:lang w:val="es-ES"/>
        </w:rPr>
        <w:t xml:space="preserve"> Alterno, Numero de Tarjeta de </w:t>
      </w:r>
      <w:r w:rsidR="00A37D41" w:rsidRPr="004315A8">
        <w:rPr>
          <w:rFonts w:ascii="Times New Roman" w:hAnsi="Times New Roman"/>
          <w:sz w:val="24"/>
          <w:szCs w:val="24"/>
          <w:lang w:val="es-ES"/>
        </w:rPr>
        <w:t>Crédito</w:t>
      </w:r>
      <w:r w:rsidRPr="004315A8">
        <w:rPr>
          <w:rFonts w:ascii="Times New Roman" w:hAnsi="Times New Roman"/>
          <w:sz w:val="24"/>
          <w:szCs w:val="24"/>
          <w:lang w:val="es-ES"/>
        </w:rPr>
        <w:t xml:space="preserve">, Entidad Bancaria a la que </w:t>
      </w:r>
      <w:r w:rsidR="00A37D41" w:rsidRPr="004315A8">
        <w:rPr>
          <w:rFonts w:ascii="Times New Roman" w:hAnsi="Times New Roman"/>
          <w:sz w:val="24"/>
          <w:szCs w:val="24"/>
          <w:lang w:val="es-ES"/>
        </w:rPr>
        <w:t>está</w:t>
      </w:r>
      <w:r w:rsidRPr="004315A8">
        <w:rPr>
          <w:rFonts w:ascii="Times New Roman" w:hAnsi="Times New Roman"/>
          <w:sz w:val="24"/>
          <w:szCs w:val="24"/>
          <w:lang w:val="es-ES"/>
        </w:rPr>
        <w:t xml:space="preserve"> afiliada, </w:t>
      </w:r>
      <w:r w:rsidR="00A37D41" w:rsidRPr="004315A8">
        <w:rPr>
          <w:rFonts w:ascii="Times New Roman" w:hAnsi="Times New Roman"/>
          <w:sz w:val="24"/>
          <w:szCs w:val="24"/>
          <w:lang w:val="es-ES"/>
        </w:rPr>
        <w:t>Código</w:t>
      </w:r>
      <w:r w:rsidRPr="004315A8">
        <w:rPr>
          <w:rFonts w:ascii="Times New Roman" w:hAnsi="Times New Roman"/>
          <w:sz w:val="24"/>
          <w:szCs w:val="24"/>
          <w:lang w:val="es-ES"/>
        </w:rPr>
        <w:t xml:space="preserve"> Postal, Tipo de Servicio al que se acogerá, en su defecto </w:t>
      </w:r>
      <w:r w:rsidR="00A37D41" w:rsidRPr="004315A8">
        <w:rPr>
          <w:rFonts w:ascii="Times New Roman" w:hAnsi="Times New Roman"/>
          <w:sz w:val="24"/>
          <w:szCs w:val="24"/>
          <w:lang w:val="es-ES"/>
        </w:rPr>
        <w:t>Número</w:t>
      </w:r>
      <w:r w:rsidRPr="004315A8">
        <w:rPr>
          <w:rFonts w:ascii="Times New Roman" w:hAnsi="Times New Roman"/>
          <w:sz w:val="24"/>
          <w:szCs w:val="24"/>
          <w:lang w:val="es-ES"/>
        </w:rPr>
        <w:t xml:space="preserve"> de Cuenta Corriente o de Ahorros, estos serán los Datos que se pedirán, o en tal caso de hacer el registro en la central de “LADY SECURITY” además de estos datos, si se desea pagar en efectivo, también se podrá hacer.</w:t>
      </w:r>
      <w:r w:rsidR="004315A8" w:rsidRPr="004315A8">
        <w:rPr>
          <w:rFonts w:ascii="Times New Roman" w:hAnsi="Times New Roman"/>
          <w:sz w:val="24"/>
          <w:szCs w:val="24"/>
          <w:lang w:val="es-ES"/>
        </w:rPr>
        <w:t xml:space="preserve"> En esta función será cobrado una cantidad de dinero en calidad de garantía que busca evitar en pasos posteriores el mal uso del </w:t>
      </w:r>
      <w:r w:rsidR="00A37D41">
        <w:rPr>
          <w:rFonts w:ascii="Times New Roman" w:hAnsi="Times New Roman"/>
          <w:sz w:val="24"/>
          <w:szCs w:val="24"/>
          <w:lang w:val="es-ES"/>
        </w:rPr>
        <w:t>servicio</w:t>
      </w:r>
      <w:r w:rsidR="004315A8" w:rsidRPr="004315A8">
        <w:rPr>
          <w:rFonts w:ascii="Times New Roman" w:hAnsi="Times New Roman"/>
          <w:sz w:val="24"/>
          <w:szCs w:val="24"/>
          <w:lang w:val="es-ES"/>
        </w:rPr>
        <w:t>, es decir las llamadas en vano de unidades.</w:t>
      </w:r>
    </w:p>
    <w:p w:rsidR="00D25211" w:rsidRPr="004315A8" w:rsidRDefault="00D25211" w:rsidP="004315A8">
      <w:pPr>
        <w:ind w:left="708"/>
        <w:jc w:val="both"/>
        <w:rPr>
          <w:rFonts w:ascii="Times New Roman" w:hAnsi="Times New Roman"/>
          <w:sz w:val="24"/>
          <w:szCs w:val="24"/>
          <w:lang w:val="es-ES"/>
        </w:rPr>
      </w:pPr>
      <w:r w:rsidRPr="004315A8">
        <w:rPr>
          <w:rFonts w:ascii="Times New Roman" w:hAnsi="Times New Roman"/>
          <w:sz w:val="24"/>
          <w:szCs w:val="24"/>
          <w:lang w:val="es-ES"/>
        </w:rPr>
        <w:t xml:space="preserve">Como </w:t>
      </w:r>
      <w:r w:rsidR="00A37D41" w:rsidRPr="004315A8">
        <w:rPr>
          <w:rFonts w:ascii="Times New Roman" w:hAnsi="Times New Roman"/>
          <w:sz w:val="24"/>
          <w:szCs w:val="24"/>
          <w:lang w:val="es-ES"/>
        </w:rPr>
        <w:t>último</w:t>
      </w:r>
      <w:r w:rsidRPr="004315A8">
        <w:rPr>
          <w:rFonts w:ascii="Times New Roman" w:hAnsi="Times New Roman"/>
          <w:sz w:val="24"/>
          <w:szCs w:val="24"/>
          <w:lang w:val="es-ES"/>
        </w:rPr>
        <w:t xml:space="preserve"> paso, se le otorgara un nombre de cuenta, en la cual se tendrá explicito el nombre de la usuaria, y se pedirá una contraseña que será elegida por la clienta.</w:t>
      </w:r>
    </w:p>
    <w:p w:rsidR="00D462F7" w:rsidRPr="004315A8" w:rsidRDefault="00D462F7" w:rsidP="004315A8">
      <w:pPr>
        <w:pStyle w:val="Prrafodelista1"/>
        <w:numPr>
          <w:ilvl w:val="2"/>
          <w:numId w:val="1"/>
        </w:numPr>
        <w:suppressAutoHyphens/>
        <w:jc w:val="both"/>
        <w:rPr>
          <w:rFonts w:ascii="Times New Roman" w:hAnsi="Times New Roman"/>
          <w:b/>
          <w:sz w:val="24"/>
          <w:szCs w:val="24"/>
          <w:lang w:val="es-ES"/>
        </w:rPr>
      </w:pPr>
      <w:r w:rsidRPr="004315A8">
        <w:rPr>
          <w:rFonts w:ascii="Times New Roman" w:hAnsi="Times New Roman"/>
          <w:b/>
          <w:sz w:val="24"/>
          <w:szCs w:val="24"/>
          <w:lang w:val="es-ES"/>
        </w:rPr>
        <w:t>Función de</w:t>
      </w:r>
      <w:r w:rsidR="00D25211" w:rsidRPr="004315A8">
        <w:rPr>
          <w:rFonts w:ascii="Times New Roman" w:hAnsi="Times New Roman"/>
          <w:b/>
          <w:sz w:val="24"/>
          <w:szCs w:val="24"/>
          <w:lang w:val="es-ES"/>
        </w:rPr>
        <w:t xml:space="preserve"> Inicio de </w:t>
      </w:r>
      <w:r w:rsidR="00A37D41" w:rsidRPr="004315A8">
        <w:rPr>
          <w:rFonts w:ascii="Times New Roman" w:hAnsi="Times New Roman"/>
          <w:b/>
          <w:sz w:val="24"/>
          <w:szCs w:val="24"/>
          <w:lang w:val="es-ES"/>
        </w:rPr>
        <w:t>Sesión</w:t>
      </w:r>
      <w:r w:rsidRPr="004315A8">
        <w:rPr>
          <w:rFonts w:ascii="Times New Roman" w:hAnsi="Times New Roman"/>
          <w:b/>
          <w:sz w:val="24"/>
          <w:szCs w:val="24"/>
          <w:lang w:val="es-ES"/>
        </w:rPr>
        <w:t xml:space="preserve">. </w:t>
      </w:r>
    </w:p>
    <w:p w:rsidR="00D462F7" w:rsidRDefault="00D25211" w:rsidP="004315A8">
      <w:pPr>
        <w:ind w:left="708"/>
        <w:jc w:val="both"/>
        <w:rPr>
          <w:rFonts w:ascii="Times New Roman" w:hAnsi="Times New Roman"/>
          <w:sz w:val="24"/>
          <w:szCs w:val="24"/>
          <w:lang w:val="es-ES"/>
        </w:rPr>
      </w:pPr>
      <w:r w:rsidRPr="004315A8">
        <w:rPr>
          <w:rFonts w:ascii="Times New Roman" w:hAnsi="Times New Roman"/>
          <w:sz w:val="24"/>
          <w:szCs w:val="24"/>
          <w:lang w:val="es-ES"/>
        </w:rPr>
        <w:t xml:space="preserve">La usuaria de la aplicación móvil / pagina web tendrá acceso a su cuenta de “Lady Express” en la cual se tendrá toda su información, lista para ser consultada, o ser modificada por la usuaria, </w:t>
      </w:r>
      <w:r w:rsidR="00A37D41" w:rsidRPr="004315A8">
        <w:rPr>
          <w:rFonts w:ascii="Times New Roman" w:hAnsi="Times New Roman"/>
          <w:sz w:val="24"/>
          <w:szCs w:val="24"/>
          <w:lang w:val="es-ES"/>
        </w:rPr>
        <w:t>además</w:t>
      </w:r>
      <w:r w:rsidRPr="004315A8">
        <w:rPr>
          <w:rFonts w:ascii="Times New Roman" w:hAnsi="Times New Roman"/>
          <w:sz w:val="24"/>
          <w:szCs w:val="24"/>
          <w:lang w:val="es-ES"/>
        </w:rPr>
        <w:t xml:space="preserve"> de poder acceder a todos los servicios de la Empresa. Este acceso será mediante el nombre de cuenta otorgada a la clienta y la contraseña que ha sido elegida por </w:t>
      </w:r>
      <w:r w:rsidRPr="004315A8">
        <w:rPr>
          <w:rFonts w:ascii="Times New Roman" w:hAnsi="Times New Roman"/>
          <w:sz w:val="24"/>
          <w:szCs w:val="24"/>
          <w:lang w:val="es-ES"/>
        </w:rPr>
        <w:lastRenderedPageBreak/>
        <w:t>esta.</w:t>
      </w:r>
      <w:r w:rsidR="007F44CB" w:rsidRPr="004315A8">
        <w:rPr>
          <w:rFonts w:ascii="Times New Roman" w:hAnsi="Times New Roman"/>
          <w:sz w:val="24"/>
          <w:szCs w:val="24"/>
          <w:lang w:val="es-ES"/>
        </w:rPr>
        <w:t xml:space="preserve">  Para la realización de esta función, el único requisito será tener una conexión a Internet estable, además de estar activado el servicio de GPS del dispositivo móvil.</w:t>
      </w:r>
    </w:p>
    <w:p w:rsidR="00E958CB" w:rsidRPr="004315A8" w:rsidRDefault="00E958CB" w:rsidP="00E958CB">
      <w:pPr>
        <w:pStyle w:val="Prrafodelista1"/>
        <w:numPr>
          <w:ilvl w:val="2"/>
          <w:numId w:val="1"/>
        </w:numPr>
        <w:suppressAutoHyphens/>
        <w:jc w:val="both"/>
        <w:rPr>
          <w:rFonts w:ascii="Times New Roman" w:hAnsi="Times New Roman"/>
          <w:b/>
          <w:sz w:val="24"/>
          <w:szCs w:val="24"/>
          <w:lang w:val="es-ES"/>
        </w:rPr>
      </w:pPr>
      <w:r w:rsidRPr="004315A8">
        <w:rPr>
          <w:rFonts w:ascii="Times New Roman" w:hAnsi="Times New Roman"/>
          <w:b/>
          <w:sz w:val="24"/>
          <w:szCs w:val="24"/>
          <w:lang w:val="es-ES"/>
        </w:rPr>
        <w:t xml:space="preserve">Función de </w:t>
      </w:r>
      <w:r>
        <w:rPr>
          <w:rFonts w:ascii="Times New Roman" w:hAnsi="Times New Roman"/>
          <w:b/>
          <w:sz w:val="24"/>
          <w:szCs w:val="24"/>
          <w:lang w:val="es-ES"/>
        </w:rPr>
        <w:t>Cerrar</w:t>
      </w:r>
      <w:r w:rsidRPr="004315A8">
        <w:rPr>
          <w:rFonts w:ascii="Times New Roman" w:hAnsi="Times New Roman"/>
          <w:b/>
          <w:sz w:val="24"/>
          <w:szCs w:val="24"/>
          <w:lang w:val="es-ES"/>
        </w:rPr>
        <w:t xml:space="preserve"> </w:t>
      </w:r>
      <w:r w:rsidR="00A37D41" w:rsidRPr="004315A8">
        <w:rPr>
          <w:rFonts w:ascii="Times New Roman" w:hAnsi="Times New Roman"/>
          <w:b/>
          <w:sz w:val="24"/>
          <w:szCs w:val="24"/>
          <w:lang w:val="es-ES"/>
        </w:rPr>
        <w:t>Sesión</w:t>
      </w:r>
      <w:r w:rsidRPr="004315A8">
        <w:rPr>
          <w:rFonts w:ascii="Times New Roman" w:hAnsi="Times New Roman"/>
          <w:b/>
          <w:sz w:val="24"/>
          <w:szCs w:val="24"/>
          <w:lang w:val="es-ES"/>
        </w:rPr>
        <w:t xml:space="preserve">. </w:t>
      </w:r>
    </w:p>
    <w:p w:rsidR="00E958CB" w:rsidRPr="004315A8" w:rsidRDefault="00E958CB" w:rsidP="004315A8">
      <w:pPr>
        <w:ind w:left="708"/>
        <w:jc w:val="both"/>
        <w:rPr>
          <w:rFonts w:ascii="Times New Roman" w:hAnsi="Times New Roman"/>
          <w:sz w:val="24"/>
          <w:szCs w:val="24"/>
          <w:lang w:val="es-ES"/>
        </w:rPr>
      </w:pPr>
      <w:r>
        <w:rPr>
          <w:rFonts w:ascii="Times New Roman" w:hAnsi="Times New Roman"/>
          <w:sz w:val="24"/>
          <w:szCs w:val="24"/>
          <w:lang w:val="es-ES"/>
        </w:rPr>
        <w:t xml:space="preserve">Esta </w:t>
      </w:r>
      <w:r w:rsidR="00A37D41">
        <w:rPr>
          <w:rFonts w:ascii="Times New Roman" w:hAnsi="Times New Roman"/>
          <w:sz w:val="24"/>
          <w:szCs w:val="24"/>
          <w:lang w:val="es-ES"/>
        </w:rPr>
        <w:t>funcionalidad</w:t>
      </w:r>
      <w:r>
        <w:rPr>
          <w:rFonts w:ascii="Times New Roman" w:hAnsi="Times New Roman"/>
          <w:sz w:val="24"/>
          <w:szCs w:val="24"/>
          <w:lang w:val="es-ES"/>
        </w:rPr>
        <w:t xml:space="preserve"> permitirá al usuario cerrar la cuenta abierta ya sea en la plataforma web o en el celular por la aplicación móvil. Al estar pendiente un pedido de carrera y la usuaria cierra sesión, se procederá primero a pedir una confirmación si se desea la carrera, o se la cancela.</w:t>
      </w:r>
    </w:p>
    <w:p w:rsidR="00D462F7" w:rsidRPr="004315A8" w:rsidRDefault="00D462F7" w:rsidP="004315A8">
      <w:pPr>
        <w:pStyle w:val="Prrafodelista1"/>
        <w:numPr>
          <w:ilvl w:val="2"/>
          <w:numId w:val="1"/>
        </w:numPr>
        <w:suppressAutoHyphens/>
        <w:jc w:val="both"/>
        <w:rPr>
          <w:rFonts w:ascii="Times New Roman" w:hAnsi="Times New Roman"/>
          <w:b/>
          <w:sz w:val="24"/>
          <w:szCs w:val="24"/>
          <w:lang w:val="es-ES"/>
        </w:rPr>
      </w:pPr>
      <w:r w:rsidRPr="004315A8">
        <w:rPr>
          <w:rFonts w:ascii="Times New Roman" w:hAnsi="Times New Roman"/>
          <w:b/>
          <w:sz w:val="24"/>
          <w:szCs w:val="24"/>
          <w:lang w:val="es-ES"/>
        </w:rPr>
        <w:t xml:space="preserve">Función de </w:t>
      </w:r>
      <w:r w:rsidR="007F44CB" w:rsidRPr="004315A8">
        <w:rPr>
          <w:rFonts w:ascii="Times New Roman" w:hAnsi="Times New Roman"/>
          <w:b/>
          <w:sz w:val="24"/>
          <w:szCs w:val="24"/>
          <w:lang w:val="es-ES"/>
        </w:rPr>
        <w:t>Solicitud de Un Taxi</w:t>
      </w:r>
    </w:p>
    <w:p w:rsidR="00D462F7" w:rsidRPr="004315A8" w:rsidRDefault="00D462F7" w:rsidP="004315A8">
      <w:pPr>
        <w:pStyle w:val="Prrafodelista1"/>
        <w:suppressAutoHyphens/>
        <w:ind w:left="284"/>
        <w:jc w:val="both"/>
        <w:rPr>
          <w:rFonts w:ascii="Times New Roman" w:hAnsi="Times New Roman"/>
          <w:b/>
          <w:sz w:val="24"/>
          <w:szCs w:val="24"/>
          <w:lang w:val="es-ES"/>
        </w:rPr>
      </w:pPr>
    </w:p>
    <w:p w:rsidR="004315A8" w:rsidRDefault="007F44CB" w:rsidP="004315A8">
      <w:pPr>
        <w:pStyle w:val="Prrafodelista1"/>
        <w:suppressAutoHyphens/>
        <w:ind w:left="708"/>
        <w:jc w:val="both"/>
        <w:rPr>
          <w:rFonts w:ascii="Times New Roman" w:hAnsi="Times New Roman"/>
          <w:sz w:val="24"/>
          <w:szCs w:val="24"/>
          <w:lang w:val="es-ES"/>
        </w:rPr>
      </w:pPr>
      <w:r w:rsidRPr="004315A8">
        <w:rPr>
          <w:rFonts w:ascii="Times New Roman" w:hAnsi="Times New Roman"/>
          <w:sz w:val="24"/>
          <w:szCs w:val="24"/>
          <w:lang w:val="es-ES"/>
        </w:rPr>
        <w:t xml:space="preserve">La usuaria para acceder a esta función, tendrá </w:t>
      </w:r>
      <w:r w:rsidR="004315A8">
        <w:rPr>
          <w:rFonts w:ascii="Times New Roman" w:hAnsi="Times New Roman"/>
          <w:sz w:val="24"/>
          <w:szCs w:val="24"/>
          <w:lang w:val="es-ES"/>
        </w:rPr>
        <w:t>que tener activada</w:t>
      </w:r>
      <w:r w:rsidRPr="004315A8">
        <w:rPr>
          <w:rFonts w:ascii="Times New Roman" w:hAnsi="Times New Roman"/>
          <w:sz w:val="24"/>
          <w:szCs w:val="24"/>
          <w:lang w:val="es-ES"/>
        </w:rPr>
        <w:t xml:space="preserve"> la cuenta además de estar en uso, es decir, iniciada sesión sin problema alguno. Para la </w:t>
      </w:r>
      <w:r w:rsidR="00A37D41" w:rsidRPr="004315A8">
        <w:rPr>
          <w:rFonts w:ascii="Times New Roman" w:hAnsi="Times New Roman"/>
          <w:sz w:val="24"/>
          <w:szCs w:val="24"/>
          <w:lang w:val="es-ES"/>
        </w:rPr>
        <w:t>aplicación</w:t>
      </w:r>
      <w:r w:rsidRPr="004315A8">
        <w:rPr>
          <w:rFonts w:ascii="Times New Roman" w:hAnsi="Times New Roman"/>
          <w:sz w:val="24"/>
          <w:szCs w:val="24"/>
          <w:lang w:val="es-ES"/>
        </w:rPr>
        <w:t xml:space="preserve"> móvil se necesitara tener activada la función de GPS, para la solicitud del taxi, ya que este confirmara la ubicación de la usuaria, además de buscar taxis cercanos a </w:t>
      </w:r>
      <w:r w:rsidR="004315A8" w:rsidRPr="004315A8">
        <w:rPr>
          <w:rFonts w:ascii="Times New Roman" w:hAnsi="Times New Roman"/>
          <w:sz w:val="24"/>
          <w:szCs w:val="24"/>
          <w:lang w:val="es-ES"/>
        </w:rPr>
        <w:t>esta</w:t>
      </w:r>
      <w:r w:rsidRPr="004315A8">
        <w:rPr>
          <w:rFonts w:ascii="Times New Roman" w:hAnsi="Times New Roman"/>
          <w:sz w:val="24"/>
          <w:szCs w:val="24"/>
          <w:lang w:val="es-ES"/>
        </w:rPr>
        <w:t xml:space="preserve">. </w:t>
      </w:r>
      <w:r w:rsidR="004315A8">
        <w:rPr>
          <w:rFonts w:ascii="Times New Roman" w:hAnsi="Times New Roman"/>
          <w:sz w:val="24"/>
          <w:szCs w:val="24"/>
          <w:lang w:val="es-ES"/>
        </w:rPr>
        <w:t xml:space="preserve">En un caso que la aplicación no reconozca o tenga problemas de </w:t>
      </w:r>
      <w:r w:rsidR="00A37D41">
        <w:rPr>
          <w:rFonts w:ascii="Times New Roman" w:hAnsi="Times New Roman"/>
          <w:sz w:val="24"/>
          <w:szCs w:val="24"/>
          <w:lang w:val="es-ES"/>
        </w:rPr>
        <w:t>localización</w:t>
      </w:r>
      <w:r w:rsidR="004315A8">
        <w:rPr>
          <w:rFonts w:ascii="Times New Roman" w:hAnsi="Times New Roman"/>
          <w:sz w:val="24"/>
          <w:szCs w:val="24"/>
          <w:lang w:val="es-ES"/>
        </w:rPr>
        <w:t xml:space="preserve"> por el GPS del dispositivo, se le re</w:t>
      </w:r>
      <w:r w:rsidR="00A37D41">
        <w:rPr>
          <w:rFonts w:ascii="Times New Roman" w:hAnsi="Times New Roman"/>
          <w:sz w:val="24"/>
          <w:szCs w:val="24"/>
          <w:lang w:val="es-ES"/>
        </w:rPr>
        <w:t>-</w:t>
      </w:r>
      <w:r w:rsidR="00366B02">
        <w:rPr>
          <w:rFonts w:ascii="Times New Roman" w:hAnsi="Times New Roman"/>
          <w:sz w:val="24"/>
          <w:szCs w:val="24"/>
          <w:lang w:val="es-ES"/>
        </w:rPr>
        <w:t>diccionario</w:t>
      </w:r>
      <w:r w:rsidR="004315A8">
        <w:rPr>
          <w:rFonts w:ascii="Times New Roman" w:hAnsi="Times New Roman"/>
          <w:sz w:val="24"/>
          <w:szCs w:val="24"/>
          <w:lang w:val="es-ES"/>
        </w:rPr>
        <w:t xml:space="preserve"> a la </w:t>
      </w:r>
      <w:r w:rsidR="00A37D41">
        <w:rPr>
          <w:rFonts w:ascii="Times New Roman" w:hAnsi="Times New Roman"/>
          <w:sz w:val="24"/>
          <w:szCs w:val="24"/>
          <w:lang w:val="es-ES"/>
        </w:rPr>
        <w:t>página</w:t>
      </w:r>
      <w:r w:rsidR="004315A8">
        <w:rPr>
          <w:rFonts w:ascii="Times New Roman" w:hAnsi="Times New Roman"/>
          <w:sz w:val="24"/>
          <w:szCs w:val="24"/>
          <w:lang w:val="es-ES"/>
        </w:rPr>
        <w:t xml:space="preserve"> web de “Lady Express” en la cual se podrá utilizar las opciones en línea (las mismas que la </w:t>
      </w:r>
      <w:r w:rsidR="00A37D41">
        <w:rPr>
          <w:rFonts w:ascii="Times New Roman" w:hAnsi="Times New Roman"/>
          <w:sz w:val="24"/>
          <w:szCs w:val="24"/>
          <w:lang w:val="es-ES"/>
        </w:rPr>
        <w:t>aplicación</w:t>
      </w:r>
      <w:r w:rsidR="004315A8">
        <w:rPr>
          <w:rFonts w:ascii="Times New Roman" w:hAnsi="Times New Roman"/>
          <w:sz w:val="24"/>
          <w:szCs w:val="24"/>
          <w:lang w:val="es-ES"/>
        </w:rPr>
        <w:t xml:space="preserve"> móvil).</w:t>
      </w:r>
    </w:p>
    <w:p w:rsidR="007F44CB" w:rsidRPr="004315A8" w:rsidRDefault="007F44CB" w:rsidP="004315A8">
      <w:pPr>
        <w:pStyle w:val="Prrafodelista1"/>
        <w:suppressAutoHyphens/>
        <w:ind w:left="708"/>
        <w:jc w:val="both"/>
        <w:rPr>
          <w:rFonts w:ascii="Times New Roman" w:hAnsi="Times New Roman"/>
          <w:sz w:val="24"/>
          <w:szCs w:val="24"/>
          <w:lang w:val="es-ES"/>
        </w:rPr>
      </w:pPr>
      <w:r w:rsidRPr="004315A8">
        <w:rPr>
          <w:rFonts w:ascii="Times New Roman" w:hAnsi="Times New Roman"/>
          <w:sz w:val="24"/>
          <w:szCs w:val="24"/>
          <w:lang w:val="es-ES"/>
        </w:rPr>
        <w:t xml:space="preserve">En caso de estar utilizando la plataforma web, la usuaria se encargara de poner la dirección exacta donde necesita la unidad, además de identificarse con alguna prenda que </w:t>
      </w:r>
      <w:r w:rsidR="00A37D41" w:rsidRPr="004315A8">
        <w:rPr>
          <w:rFonts w:ascii="Times New Roman" w:hAnsi="Times New Roman"/>
          <w:sz w:val="24"/>
          <w:szCs w:val="24"/>
          <w:lang w:val="es-ES"/>
        </w:rPr>
        <w:t>facilitara</w:t>
      </w:r>
      <w:r w:rsidRPr="004315A8">
        <w:rPr>
          <w:rFonts w:ascii="Times New Roman" w:hAnsi="Times New Roman"/>
          <w:sz w:val="24"/>
          <w:szCs w:val="24"/>
          <w:lang w:val="es-ES"/>
        </w:rPr>
        <w:t xml:space="preserve"> a la conductora de la unidad para el reconocimiento de  la clienta, además de optimizar tiempos y costos operativos. </w:t>
      </w:r>
    </w:p>
    <w:p w:rsidR="004315A8" w:rsidRPr="004315A8" w:rsidRDefault="007F44CB" w:rsidP="004315A8">
      <w:pPr>
        <w:pStyle w:val="Prrafodelista1"/>
        <w:suppressAutoHyphens/>
        <w:ind w:left="708"/>
        <w:jc w:val="both"/>
        <w:rPr>
          <w:rFonts w:ascii="Times New Roman" w:hAnsi="Times New Roman"/>
          <w:sz w:val="24"/>
          <w:szCs w:val="24"/>
          <w:lang w:val="es-ES"/>
        </w:rPr>
      </w:pPr>
      <w:r w:rsidRPr="004315A8">
        <w:rPr>
          <w:rFonts w:ascii="Times New Roman" w:hAnsi="Times New Roman"/>
          <w:sz w:val="24"/>
          <w:szCs w:val="24"/>
          <w:lang w:val="es-ES"/>
        </w:rPr>
        <w:t xml:space="preserve">En caso que la solicitud de Taxi se  realice pero la usuaria no se embarque para la carrera solicitada, tendrá una penalización, es decir, se cobrara un porcentaje de la garantía pedida en el registro de las clientas, además de si propasa un </w:t>
      </w:r>
      <w:r w:rsidR="00A37D41" w:rsidRPr="004315A8">
        <w:rPr>
          <w:rFonts w:ascii="Times New Roman" w:hAnsi="Times New Roman"/>
          <w:sz w:val="24"/>
          <w:szCs w:val="24"/>
          <w:lang w:val="es-ES"/>
        </w:rPr>
        <w:t>número</w:t>
      </w:r>
      <w:r w:rsidRPr="004315A8">
        <w:rPr>
          <w:rFonts w:ascii="Times New Roman" w:hAnsi="Times New Roman"/>
          <w:sz w:val="24"/>
          <w:szCs w:val="24"/>
          <w:lang w:val="es-ES"/>
        </w:rPr>
        <w:t xml:space="preserve"> “n” de veces que se realicen </w:t>
      </w:r>
      <w:r w:rsidR="004315A8" w:rsidRPr="004315A8">
        <w:rPr>
          <w:rFonts w:ascii="Times New Roman" w:hAnsi="Times New Roman"/>
          <w:sz w:val="24"/>
          <w:szCs w:val="24"/>
          <w:lang w:val="es-ES"/>
        </w:rPr>
        <w:t>solicitudes de taxis en vano, se le añadirán costos operativos a la clienta. Esta medida se toma, para evitar el malgasto de recurso y el deterioro de Unidades por personas malintencionadas que buscan truncar el servicio.</w:t>
      </w:r>
    </w:p>
    <w:p w:rsidR="00D462F7" w:rsidRPr="00E773A7" w:rsidRDefault="00D462F7" w:rsidP="00D462F7">
      <w:pPr>
        <w:pStyle w:val="Prrafodelista1"/>
        <w:suppressAutoHyphens/>
        <w:ind w:left="284"/>
        <w:rPr>
          <w:b/>
          <w:lang w:val="es-ES"/>
        </w:rPr>
      </w:pPr>
    </w:p>
    <w:p w:rsidR="00D462F7" w:rsidRPr="00C14B54" w:rsidRDefault="00D462F7" w:rsidP="00C14B54">
      <w:pPr>
        <w:pStyle w:val="Prrafodelista1"/>
        <w:numPr>
          <w:ilvl w:val="2"/>
          <w:numId w:val="1"/>
        </w:numPr>
        <w:suppressAutoHyphens/>
        <w:spacing w:line="276" w:lineRule="auto"/>
        <w:jc w:val="both"/>
        <w:rPr>
          <w:rFonts w:ascii="Times New Roman" w:hAnsi="Times New Roman"/>
          <w:b/>
          <w:sz w:val="24"/>
          <w:szCs w:val="24"/>
        </w:rPr>
      </w:pPr>
      <w:r w:rsidRPr="00C14B54">
        <w:rPr>
          <w:rFonts w:ascii="Times New Roman" w:hAnsi="Times New Roman"/>
          <w:b/>
          <w:sz w:val="24"/>
          <w:szCs w:val="24"/>
        </w:rPr>
        <w:t xml:space="preserve">Función de </w:t>
      </w:r>
      <w:r w:rsidR="00C14B54" w:rsidRPr="00C14B54">
        <w:rPr>
          <w:rFonts w:ascii="Times New Roman" w:hAnsi="Times New Roman"/>
          <w:b/>
          <w:sz w:val="24"/>
          <w:szCs w:val="24"/>
        </w:rPr>
        <w:t>Consultar Servicios de “Lady Express”</w:t>
      </w:r>
      <w:r w:rsidRPr="00C14B54">
        <w:rPr>
          <w:rFonts w:ascii="Times New Roman" w:hAnsi="Times New Roman"/>
          <w:b/>
          <w:sz w:val="24"/>
          <w:szCs w:val="24"/>
        </w:rPr>
        <w:t>.</w:t>
      </w:r>
    </w:p>
    <w:p w:rsidR="00C14B54" w:rsidRPr="00C14B54" w:rsidRDefault="00D462F7" w:rsidP="00C14B54">
      <w:pPr>
        <w:spacing w:line="276" w:lineRule="auto"/>
        <w:ind w:left="708"/>
        <w:jc w:val="both"/>
        <w:rPr>
          <w:rFonts w:ascii="Times New Roman" w:hAnsi="Times New Roman"/>
          <w:sz w:val="24"/>
          <w:szCs w:val="24"/>
          <w:lang w:val="es-ES"/>
        </w:rPr>
      </w:pPr>
      <w:r w:rsidRPr="00C14B54">
        <w:rPr>
          <w:rFonts w:ascii="Times New Roman" w:hAnsi="Times New Roman"/>
          <w:sz w:val="24"/>
          <w:szCs w:val="24"/>
          <w:lang w:val="es-ES"/>
        </w:rPr>
        <w:t>Es</w:t>
      </w:r>
      <w:r w:rsidR="00C14B54" w:rsidRPr="00C14B54">
        <w:rPr>
          <w:rFonts w:ascii="Times New Roman" w:hAnsi="Times New Roman"/>
          <w:sz w:val="24"/>
          <w:szCs w:val="24"/>
          <w:lang w:val="es-ES"/>
        </w:rPr>
        <w:t>ta</w:t>
      </w:r>
      <w:r w:rsidRPr="00C14B54">
        <w:rPr>
          <w:rFonts w:ascii="Times New Roman" w:hAnsi="Times New Roman"/>
          <w:sz w:val="24"/>
          <w:szCs w:val="24"/>
          <w:lang w:val="es-ES"/>
        </w:rPr>
        <w:t xml:space="preserve"> </w:t>
      </w:r>
      <w:r w:rsidR="00C14B54" w:rsidRPr="00C14B54">
        <w:rPr>
          <w:rFonts w:ascii="Times New Roman" w:hAnsi="Times New Roman"/>
          <w:sz w:val="24"/>
          <w:szCs w:val="24"/>
          <w:lang w:val="es-ES"/>
        </w:rPr>
        <w:t xml:space="preserve">función permitirá a la usuaria definir  </w:t>
      </w:r>
      <w:r w:rsidR="00DD2A20" w:rsidRPr="00C14B54">
        <w:rPr>
          <w:rFonts w:ascii="Times New Roman" w:hAnsi="Times New Roman"/>
          <w:sz w:val="24"/>
          <w:szCs w:val="24"/>
          <w:lang w:val="es-ES"/>
        </w:rPr>
        <w:t>qué</w:t>
      </w:r>
      <w:r w:rsidR="00C14B54" w:rsidRPr="00C14B54">
        <w:rPr>
          <w:rFonts w:ascii="Times New Roman" w:hAnsi="Times New Roman"/>
          <w:sz w:val="24"/>
          <w:szCs w:val="24"/>
          <w:lang w:val="es-ES"/>
        </w:rPr>
        <w:t xml:space="preserve"> tipo de servicio desea, es decir acceder al portafolio de “LADY EXPRESS” </w:t>
      </w:r>
      <w:r w:rsidR="00DD2A20" w:rsidRPr="00C14B54">
        <w:rPr>
          <w:rFonts w:ascii="Times New Roman" w:hAnsi="Times New Roman"/>
          <w:sz w:val="24"/>
          <w:szCs w:val="24"/>
          <w:lang w:val="es-ES"/>
        </w:rPr>
        <w:t>servicios:</w:t>
      </w:r>
      <w:r w:rsidR="00C14B54" w:rsidRPr="00C14B54">
        <w:rPr>
          <w:rFonts w:ascii="Times New Roman" w:hAnsi="Times New Roman"/>
          <w:sz w:val="24"/>
          <w:szCs w:val="24"/>
          <w:lang w:val="es-ES"/>
        </w:rPr>
        <w:t xml:space="preserve"> </w:t>
      </w:r>
      <w:r w:rsidR="00DD2A20" w:rsidRPr="00C14B54">
        <w:rPr>
          <w:rFonts w:ascii="Times New Roman" w:hAnsi="Times New Roman"/>
          <w:sz w:val="24"/>
          <w:szCs w:val="24"/>
          <w:lang w:val="es-ES"/>
        </w:rPr>
        <w:t>Turísticos</w:t>
      </w:r>
      <w:r w:rsidR="00C14B54" w:rsidRPr="00C14B54">
        <w:rPr>
          <w:rFonts w:ascii="Times New Roman" w:hAnsi="Times New Roman"/>
          <w:sz w:val="24"/>
          <w:szCs w:val="24"/>
          <w:lang w:val="es-ES"/>
        </w:rPr>
        <w:t xml:space="preserve">, </w:t>
      </w:r>
      <w:r w:rsidR="00DD2A20" w:rsidRPr="00C14B54">
        <w:rPr>
          <w:rFonts w:ascii="Times New Roman" w:hAnsi="Times New Roman"/>
          <w:sz w:val="24"/>
          <w:szCs w:val="24"/>
          <w:lang w:val="es-ES"/>
        </w:rPr>
        <w:t>Co</w:t>
      </w:r>
      <w:r w:rsidR="00DD2A20">
        <w:rPr>
          <w:rFonts w:ascii="Times New Roman" w:hAnsi="Times New Roman"/>
          <w:sz w:val="24"/>
          <w:szCs w:val="24"/>
          <w:lang w:val="es-ES"/>
        </w:rPr>
        <w:t>r</w:t>
      </w:r>
      <w:r w:rsidR="00DD2A20" w:rsidRPr="00C14B54">
        <w:rPr>
          <w:rFonts w:ascii="Times New Roman" w:hAnsi="Times New Roman"/>
          <w:sz w:val="24"/>
          <w:szCs w:val="24"/>
          <w:lang w:val="es-ES"/>
        </w:rPr>
        <w:t>porativos</w:t>
      </w:r>
      <w:r w:rsidR="00C14B54" w:rsidRPr="00C14B54">
        <w:rPr>
          <w:rFonts w:ascii="Times New Roman" w:hAnsi="Times New Roman"/>
          <w:sz w:val="24"/>
          <w:szCs w:val="24"/>
          <w:lang w:val="es-ES"/>
        </w:rPr>
        <w:t>, VIP.</w:t>
      </w:r>
    </w:p>
    <w:p w:rsidR="00C14B54" w:rsidRPr="00C14B54" w:rsidRDefault="00C14B54" w:rsidP="00C14B54">
      <w:pPr>
        <w:spacing w:line="276" w:lineRule="auto"/>
        <w:ind w:left="708"/>
        <w:jc w:val="both"/>
        <w:rPr>
          <w:rFonts w:ascii="Times New Roman" w:eastAsia="Times New Roman" w:hAnsi="Times New Roman"/>
          <w:sz w:val="24"/>
          <w:szCs w:val="24"/>
          <w:lang w:eastAsia="es-EC"/>
        </w:rPr>
      </w:pPr>
      <w:r w:rsidRPr="00C14B54">
        <w:rPr>
          <w:rFonts w:ascii="Times New Roman" w:hAnsi="Times New Roman"/>
          <w:sz w:val="24"/>
          <w:szCs w:val="24"/>
          <w:lang w:val="es-ES"/>
        </w:rPr>
        <w:t xml:space="preserve">El Servicio </w:t>
      </w:r>
      <w:r w:rsidR="00DD2A20" w:rsidRPr="00C14B54">
        <w:rPr>
          <w:rFonts w:ascii="Times New Roman" w:hAnsi="Times New Roman"/>
          <w:sz w:val="24"/>
          <w:szCs w:val="24"/>
          <w:lang w:val="es-ES"/>
        </w:rPr>
        <w:t>Corporativo</w:t>
      </w:r>
      <w:r w:rsidRPr="00C14B54">
        <w:rPr>
          <w:rFonts w:ascii="Times New Roman" w:hAnsi="Times New Roman"/>
          <w:sz w:val="24"/>
          <w:szCs w:val="24"/>
          <w:lang w:val="es-ES"/>
        </w:rPr>
        <w:t xml:space="preserve"> permitirá la </w:t>
      </w:r>
      <w:r w:rsidRPr="00C14B54">
        <w:rPr>
          <w:rFonts w:ascii="Times New Roman" w:eastAsia="Times New Roman" w:hAnsi="Times New Roman"/>
          <w:sz w:val="24"/>
          <w:szCs w:val="24"/>
          <w:lang w:eastAsia="es-EC"/>
        </w:rPr>
        <w:t xml:space="preserve">administración y el control de los gastos relacionados con el transporte ejecutivo de las funcionarias de una compañía. En este esquema </w:t>
      </w:r>
      <w:r>
        <w:rPr>
          <w:rFonts w:ascii="Times New Roman" w:eastAsia="Times New Roman" w:hAnsi="Times New Roman"/>
          <w:sz w:val="24"/>
          <w:szCs w:val="24"/>
          <w:lang w:eastAsia="es-EC"/>
        </w:rPr>
        <w:t>se maneja</w:t>
      </w:r>
      <w:r w:rsidRPr="00C14B54">
        <w:rPr>
          <w:rFonts w:ascii="Times New Roman" w:eastAsia="Times New Roman" w:hAnsi="Times New Roman"/>
          <w:sz w:val="24"/>
          <w:szCs w:val="24"/>
          <w:lang w:eastAsia="es-EC"/>
        </w:rPr>
        <w:t>:</w:t>
      </w:r>
    </w:p>
    <w:p w:rsidR="00C14B54" w:rsidRPr="00C14B54" w:rsidRDefault="00C14B54" w:rsidP="00962EB3">
      <w:pPr>
        <w:pStyle w:val="Prrafodelista"/>
        <w:numPr>
          <w:ilvl w:val="0"/>
          <w:numId w:val="10"/>
        </w:numPr>
        <w:spacing w:after="0" w:line="276" w:lineRule="auto"/>
        <w:jc w:val="both"/>
        <w:rPr>
          <w:rFonts w:ascii="Times New Roman" w:eastAsia="Times New Roman" w:hAnsi="Times New Roman"/>
          <w:sz w:val="24"/>
          <w:szCs w:val="24"/>
          <w:lang w:eastAsia="es-EC"/>
        </w:rPr>
      </w:pPr>
      <w:r w:rsidRPr="00C14B54">
        <w:rPr>
          <w:rFonts w:ascii="Times New Roman" w:eastAsia="Times New Roman" w:hAnsi="Times New Roman"/>
          <w:sz w:val="24"/>
          <w:szCs w:val="24"/>
          <w:lang w:eastAsia="es-EC"/>
        </w:rPr>
        <w:t>Administración y control de la pro</w:t>
      </w:r>
      <w:r>
        <w:rPr>
          <w:rFonts w:ascii="Times New Roman" w:eastAsia="Times New Roman" w:hAnsi="Times New Roman"/>
          <w:sz w:val="24"/>
          <w:szCs w:val="24"/>
          <w:lang w:eastAsia="es-EC"/>
        </w:rPr>
        <w:t>gramación del transporte de las funcionarias</w:t>
      </w:r>
    </w:p>
    <w:p w:rsidR="00C14B54" w:rsidRPr="00C14B54" w:rsidRDefault="00C14B54" w:rsidP="00C14B54">
      <w:pPr>
        <w:pStyle w:val="Prrafodelista"/>
        <w:numPr>
          <w:ilvl w:val="0"/>
          <w:numId w:val="10"/>
        </w:numPr>
        <w:spacing w:after="0" w:line="276" w:lineRule="auto"/>
        <w:jc w:val="both"/>
        <w:rPr>
          <w:rFonts w:ascii="Times New Roman" w:eastAsia="Times New Roman" w:hAnsi="Times New Roman"/>
          <w:sz w:val="24"/>
          <w:szCs w:val="24"/>
          <w:lang w:eastAsia="es-EC"/>
        </w:rPr>
      </w:pPr>
      <w:r w:rsidRPr="00C14B54">
        <w:rPr>
          <w:rFonts w:ascii="Times New Roman" w:eastAsia="Times New Roman" w:hAnsi="Times New Roman"/>
          <w:sz w:val="24"/>
          <w:szCs w:val="24"/>
          <w:lang w:eastAsia="es-EC"/>
        </w:rPr>
        <w:t>Traslados puerta a puerta de l</w:t>
      </w:r>
      <w:r>
        <w:rPr>
          <w:rFonts w:ascii="Times New Roman" w:eastAsia="Times New Roman" w:hAnsi="Times New Roman"/>
          <w:sz w:val="24"/>
          <w:szCs w:val="24"/>
          <w:lang w:eastAsia="es-EC"/>
        </w:rPr>
        <w:t>as</w:t>
      </w:r>
      <w:r w:rsidRPr="00C14B54">
        <w:rPr>
          <w:rFonts w:ascii="Times New Roman" w:eastAsia="Times New Roman" w:hAnsi="Times New Roman"/>
          <w:sz w:val="24"/>
          <w:szCs w:val="24"/>
          <w:lang w:eastAsia="es-EC"/>
        </w:rPr>
        <w:t xml:space="preserve"> </w:t>
      </w:r>
      <w:r>
        <w:rPr>
          <w:rFonts w:ascii="Times New Roman" w:eastAsia="Times New Roman" w:hAnsi="Times New Roman"/>
          <w:sz w:val="24"/>
          <w:szCs w:val="24"/>
          <w:lang w:eastAsia="es-EC"/>
        </w:rPr>
        <w:t>comisionadas</w:t>
      </w:r>
    </w:p>
    <w:p w:rsidR="00C14B54" w:rsidRPr="00C14B54" w:rsidRDefault="00C14B54" w:rsidP="00962EB3">
      <w:pPr>
        <w:pStyle w:val="Prrafodelista"/>
        <w:numPr>
          <w:ilvl w:val="0"/>
          <w:numId w:val="10"/>
        </w:numPr>
        <w:spacing w:after="0" w:line="276" w:lineRule="auto"/>
        <w:jc w:val="both"/>
        <w:rPr>
          <w:rFonts w:ascii="Times New Roman" w:eastAsia="Times New Roman" w:hAnsi="Times New Roman"/>
          <w:sz w:val="24"/>
          <w:szCs w:val="24"/>
          <w:lang w:eastAsia="es-EC"/>
        </w:rPr>
      </w:pPr>
      <w:r w:rsidRPr="00C14B54">
        <w:rPr>
          <w:rFonts w:ascii="Times New Roman" w:eastAsia="Times New Roman" w:hAnsi="Times New Roman"/>
          <w:sz w:val="24"/>
          <w:szCs w:val="24"/>
          <w:lang w:eastAsia="es-EC"/>
        </w:rPr>
        <w:t>Transporte individual o en grupo de acuerdo a la capacidad del vehículo</w:t>
      </w:r>
    </w:p>
    <w:p w:rsidR="00C14B54" w:rsidRPr="00C14B54" w:rsidRDefault="00C14B54" w:rsidP="00C14B54">
      <w:pPr>
        <w:pStyle w:val="Prrafodelista"/>
        <w:numPr>
          <w:ilvl w:val="0"/>
          <w:numId w:val="10"/>
        </w:numPr>
        <w:spacing w:after="0" w:line="276" w:lineRule="auto"/>
        <w:jc w:val="both"/>
        <w:rPr>
          <w:rFonts w:ascii="Times New Roman" w:eastAsia="Times New Roman" w:hAnsi="Times New Roman"/>
          <w:sz w:val="24"/>
          <w:szCs w:val="24"/>
          <w:lang w:eastAsia="es-EC"/>
        </w:rPr>
      </w:pPr>
      <w:r w:rsidRPr="00C14B54">
        <w:rPr>
          <w:rFonts w:ascii="Times New Roman" w:eastAsia="Times New Roman" w:hAnsi="Times New Roman"/>
          <w:sz w:val="24"/>
          <w:szCs w:val="24"/>
          <w:lang w:eastAsia="es-EC"/>
        </w:rPr>
        <w:t xml:space="preserve">Reportes ejecutivos del servicio de forma periódica acordes a las necesidades de información de </w:t>
      </w:r>
      <w:r>
        <w:rPr>
          <w:rFonts w:ascii="Times New Roman" w:eastAsia="Times New Roman" w:hAnsi="Times New Roman"/>
          <w:sz w:val="24"/>
          <w:szCs w:val="24"/>
          <w:lang w:eastAsia="es-EC"/>
        </w:rPr>
        <w:t>la</w:t>
      </w:r>
      <w:r w:rsidRPr="00C14B54">
        <w:rPr>
          <w:rFonts w:ascii="Times New Roman" w:eastAsia="Times New Roman" w:hAnsi="Times New Roman"/>
          <w:sz w:val="24"/>
          <w:szCs w:val="24"/>
          <w:lang w:eastAsia="es-EC"/>
        </w:rPr>
        <w:t xml:space="preserve"> compañía</w:t>
      </w:r>
      <w:r>
        <w:rPr>
          <w:rFonts w:ascii="Times New Roman" w:eastAsia="Times New Roman" w:hAnsi="Times New Roman"/>
          <w:sz w:val="24"/>
          <w:szCs w:val="24"/>
          <w:lang w:eastAsia="es-EC"/>
        </w:rPr>
        <w:t xml:space="preserve"> clienta</w:t>
      </w:r>
      <w:r w:rsidRPr="00C14B54">
        <w:rPr>
          <w:rFonts w:ascii="Times New Roman" w:eastAsia="Times New Roman" w:hAnsi="Times New Roman"/>
          <w:sz w:val="24"/>
          <w:szCs w:val="24"/>
          <w:lang w:eastAsia="es-EC"/>
        </w:rPr>
        <w:t>.</w:t>
      </w:r>
    </w:p>
    <w:p w:rsidR="00D17CEE" w:rsidRPr="00D17CEE" w:rsidRDefault="00D17CEE" w:rsidP="00775777">
      <w:pPr>
        <w:ind w:left="709"/>
        <w:rPr>
          <w:rFonts w:ascii="Times New Roman" w:eastAsia="Times New Roman" w:hAnsi="Times New Roman"/>
          <w:sz w:val="24"/>
          <w:szCs w:val="24"/>
          <w:lang w:eastAsia="es-EC"/>
        </w:rPr>
      </w:pPr>
      <w:r w:rsidRPr="00775777">
        <w:rPr>
          <w:rFonts w:ascii="Times New Roman" w:hAnsi="Times New Roman"/>
          <w:sz w:val="24"/>
          <w:szCs w:val="24"/>
          <w:lang w:val="es-ES"/>
        </w:rPr>
        <w:lastRenderedPageBreak/>
        <w:t xml:space="preserve">El servicio VIP </w:t>
      </w:r>
      <w:r w:rsidR="00DD2A20" w:rsidRPr="00D17CEE">
        <w:rPr>
          <w:rFonts w:ascii="Times New Roman" w:eastAsia="Times New Roman" w:hAnsi="Times New Roman"/>
          <w:sz w:val="24"/>
          <w:szCs w:val="24"/>
          <w:lang w:eastAsia="es-EC"/>
        </w:rPr>
        <w:t>brinda</w:t>
      </w:r>
      <w:r w:rsidR="00DD2A20" w:rsidRPr="00775777">
        <w:rPr>
          <w:rFonts w:ascii="Times New Roman" w:eastAsia="Times New Roman" w:hAnsi="Times New Roman"/>
          <w:sz w:val="24"/>
          <w:szCs w:val="24"/>
          <w:lang w:eastAsia="es-EC"/>
        </w:rPr>
        <w:t>rá</w:t>
      </w:r>
      <w:r w:rsidRPr="00D17CEE">
        <w:rPr>
          <w:rFonts w:ascii="Times New Roman" w:eastAsia="Times New Roman" w:hAnsi="Times New Roman"/>
          <w:sz w:val="24"/>
          <w:szCs w:val="24"/>
          <w:lang w:eastAsia="es-EC"/>
        </w:rPr>
        <w:t xml:space="preserve"> a </w:t>
      </w:r>
      <w:r w:rsidR="00775777" w:rsidRPr="00775777">
        <w:rPr>
          <w:rFonts w:ascii="Times New Roman" w:eastAsia="Times New Roman" w:hAnsi="Times New Roman"/>
          <w:sz w:val="24"/>
          <w:szCs w:val="24"/>
          <w:lang w:eastAsia="es-EC"/>
        </w:rPr>
        <w:t>usuarias que</w:t>
      </w:r>
      <w:r w:rsidRPr="00D17CEE">
        <w:rPr>
          <w:rFonts w:ascii="Times New Roman" w:eastAsia="Times New Roman" w:hAnsi="Times New Roman"/>
          <w:sz w:val="24"/>
          <w:szCs w:val="24"/>
          <w:lang w:eastAsia="es-EC"/>
        </w:rPr>
        <w:t xml:space="preserve"> requieran de transporte puerta a puerta. Bajo este esquema </w:t>
      </w:r>
      <w:r w:rsidR="00775777" w:rsidRPr="00775777">
        <w:rPr>
          <w:rFonts w:ascii="Times New Roman" w:eastAsia="Times New Roman" w:hAnsi="Times New Roman"/>
          <w:sz w:val="24"/>
          <w:szCs w:val="24"/>
          <w:lang w:eastAsia="es-EC"/>
        </w:rPr>
        <w:t>se maneja</w:t>
      </w:r>
      <w:r w:rsidRPr="00D17CEE">
        <w:rPr>
          <w:rFonts w:ascii="Times New Roman" w:eastAsia="Times New Roman" w:hAnsi="Times New Roman"/>
          <w:sz w:val="24"/>
          <w:szCs w:val="24"/>
          <w:lang w:eastAsia="es-EC"/>
        </w:rPr>
        <w:t>:</w:t>
      </w:r>
    </w:p>
    <w:p w:rsidR="00D17CEE" w:rsidRPr="00775777" w:rsidRDefault="00D17CEE" w:rsidP="00775777">
      <w:pPr>
        <w:pStyle w:val="Prrafodelista"/>
        <w:numPr>
          <w:ilvl w:val="0"/>
          <w:numId w:val="11"/>
        </w:numPr>
        <w:spacing w:after="0" w:line="276" w:lineRule="auto"/>
        <w:ind w:left="1431"/>
        <w:jc w:val="both"/>
        <w:rPr>
          <w:rFonts w:ascii="Times New Roman" w:eastAsia="Times New Roman" w:hAnsi="Times New Roman"/>
          <w:sz w:val="24"/>
          <w:szCs w:val="24"/>
          <w:lang w:eastAsia="es-EC"/>
        </w:rPr>
      </w:pPr>
      <w:r w:rsidRPr="00775777">
        <w:rPr>
          <w:rFonts w:ascii="Times New Roman" w:eastAsia="Times New Roman" w:hAnsi="Times New Roman"/>
          <w:sz w:val="24"/>
          <w:szCs w:val="24"/>
          <w:lang w:eastAsia="es-EC"/>
        </w:rPr>
        <w:t>Traslado puerta a puerta desde/ hacia terminales aéreos, terrestres, hoteles, restaurantes, embajadas, centros comerciales, sitios turísticos, centros de negocio</w:t>
      </w:r>
      <w:r w:rsidR="00775777" w:rsidRPr="00775777">
        <w:rPr>
          <w:rFonts w:ascii="Times New Roman" w:eastAsia="Times New Roman" w:hAnsi="Times New Roman"/>
          <w:sz w:val="24"/>
          <w:szCs w:val="24"/>
          <w:lang w:eastAsia="es-EC"/>
        </w:rPr>
        <w:t>s, entre otros.</w:t>
      </w:r>
    </w:p>
    <w:p w:rsidR="00D17CEE" w:rsidRPr="00775777" w:rsidRDefault="00D17CEE" w:rsidP="00775777">
      <w:pPr>
        <w:pStyle w:val="Prrafodelista"/>
        <w:numPr>
          <w:ilvl w:val="0"/>
          <w:numId w:val="11"/>
        </w:numPr>
        <w:spacing w:after="0" w:line="276" w:lineRule="auto"/>
        <w:ind w:left="1431"/>
        <w:jc w:val="both"/>
        <w:rPr>
          <w:rFonts w:ascii="Times New Roman" w:eastAsia="Times New Roman" w:hAnsi="Times New Roman"/>
          <w:sz w:val="24"/>
          <w:szCs w:val="24"/>
          <w:lang w:eastAsia="es-EC"/>
        </w:rPr>
      </w:pPr>
      <w:r w:rsidRPr="00775777">
        <w:rPr>
          <w:rFonts w:ascii="Times New Roman" w:eastAsia="Times New Roman" w:hAnsi="Times New Roman"/>
          <w:sz w:val="24"/>
          <w:szCs w:val="24"/>
          <w:lang w:eastAsia="es-EC"/>
        </w:rPr>
        <w:t>Cómodas tarifas.</w:t>
      </w:r>
    </w:p>
    <w:p w:rsidR="00D17CEE" w:rsidRPr="00775777" w:rsidRDefault="00D17CEE" w:rsidP="00775777">
      <w:pPr>
        <w:pStyle w:val="Prrafodelista"/>
        <w:numPr>
          <w:ilvl w:val="0"/>
          <w:numId w:val="11"/>
        </w:numPr>
        <w:spacing w:after="0" w:line="276" w:lineRule="auto"/>
        <w:ind w:left="1431"/>
        <w:jc w:val="both"/>
        <w:rPr>
          <w:rFonts w:ascii="Times New Roman" w:eastAsia="Times New Roman" w:hAnsi="Times New Roman"/>
          <w:sz w:val="24"/>
          <w:szCs w:val="24"/>
          <w:lang w:eastAsia="es-EC"/>
        </w:rPr>
      </w:pPr>
      <w:r w:rsidRPr="00775777">
        <w:rPr>
          <w:rFonts w:ascii="Times New Roman" w:eastAsia="Times New Roman" w:hAnsi="Times New Roman"/>
          <w:sz w:val="24"/>
          <w:szCs w:val="24"/>
          <w:lang w:eastAsia="es-EC"/>
        </w:rPr>
        <w:t>Planes de cuenta controlada.</w:t>
      </w:r>
    </w:p>
    <w:p w:rsidR="00D17CEE" w:rsidRPr="00775777" w:rsidRDefault="00D17CEE" w:rsidP="00775777">
      <w:pPr>
        <w:pStyle w:val="Prrafodelista"/>
        <w:numPr>
          <w:ilvl w:val="0"/>
          <w:numId w:val="11"/>
        </w:numPr>
        <w:spacing w:after="0" w:line="276" w:lineRule="auto"/>
        <w:ind w:left="1431"/>
        <w:jc w:val="both"/>
        <w:rPr>
          <w:rFonts w:ascii="Times New Roman" w:eastAsia="Times New Roman" w:hAnsi="Times New Roman"/>
          <w:sz w:val="24"/>
          <w:szCs w:val="24"/>
          <w:lang w:eastAsia="es-EC"/>
        </w:rPr>
      </w:pPr>
      <w:r w:rsidRPr="00775777">
        <w:rPr>
          <w:rFonts w:ascii="Times New Roman" w:eastAsia="Times New Roman" w:hAnsi="Times New Roman"/>
          <w:sz w:val="24"/>
          <w:szCs w:val="24"/>
          <w:lang w:eastAsia="es-EC"/>
        </w:rPr>
        <w:t>Transporte individual o en grupo de acue</w:t>
      </w:r>
      <w:r w:rsidR="00775777" w:rsidRPr="00775777">
        <w:rPr>
          <w:rFonts w:ascii="Times New Roman" w:eastAsia="Times New Roman" w:hAnsi="Times New Roman"/>
          <w:sz w:val="24"/>
          <w:szCs w:val="24"/>
          <w:lang w:eastAsia="es-EC"/>
        </w:rPr>
        <w:t xml:space="preserve">rdo a la capacidad del </w:t>
      </w:r>
      <w:r w:rsidRPr="00775777">
        <w:rPr>
          <w:rFonts w:ascii="Times New Roman" w:eastAsia="Times New Roman" w:hAnsi="Times New Roman"/>
          <w:sz w:val="24"/>
          <w:szCs w:val="24"/>
          <w:lang w:eastAsia="es-EC"/>
        </w:rPr>
        <w:t>vehículo.</w:t>
      </w:r>
    </w:p>
    <w:p w:rsidR="00D17CEE" w:rsidRPr="00775777" w:rsidRDefault="00D17CEE" w:rsidP="00775777">
      <w:pPr>
        <w:pStyle w:val="Prrafodelista"/>
        <w:numPr>
          <w:ilvl w:val="0"/>
          <w:numId w:val="11"/>
        </w:numPr>
        <w:spacing w:after="0" w:line="276" w:lineRule="auto"/>
        <w:ind w:left="1431"/>
        <w:jc w:val="both"/>
        <w:rPr>
          <w:rFonts w:ascii="Times New Roman" w:eastAsia="Times New Roman" w:hAnsi="Times New Roman"/>
          <w:sz w:val="24"/>
          <w:szCs w:val="24"/>
          <w:lang w:eastAsia="es-EC"/>
        </w:rPr>
      </w:pPr>
      <w:r w:rsidRPr="00775777">
        <w:rPr>
          <w:rFonts w:ascii="Times New Roman" w:eastAsia="Times New Roman" w:hAnsi="Times New Roman"/>
          <w:sz w:val="24"/>
          <w:szCs w:val="24"/>
          <w:lang w:eastAsia="es-EC"/>
        </w:rPr>
        <w:t>Servicios por distancias, horas, días, semanas, meses.</w:t>
      </w:r>
    </w:p>
    <w:p w:rsidR="00DD2A20" w:rsidRDefault="00D17CEE" w:rsidP="00DD2A20">
      <w:pPr>
        <w:pStyle w:val="Prrafodelista"/>
        <w:numPr>
          <w:ilvl w:val="0"/>
          <w:numId w:val="11"/>
        </w:numPr>
        <w:spacing w:after="0" w:line="276" w:lineRule="auto"/>
        <w:ind w:left="1431"/>
        <w:jc w:val="both"/>
        <w:rPr>
          <w:rFonts w:ascii="Times New Roman" w:eastAsia="Times New Roman" w:hAnsi="Times New Roman"/>
          <w:sz w:val="24"/>
          <w:szCs w:val="24"/>
          <w:lang w:eastAsia="es-EC"/>
        </w:rPr>
      </w:pPr>
      <w:r w:rsidRPr="00775777">
        <w:rPr>
          <w:rFonts w:ascii="Times New Roman" w:eastAsia="Times New Roman" w:hAnsi="Times New Roman"/>
          <w:sz w:val="24"/>
          <w:szCs w:val="24"/>
          <w:lang w:eastAsia="es-EC"/>
        </w:rPr>
        <w:t>Expresos fuera de la ciudad</w:t>
      </w:r>
      <w:r w:rsidR="00775777">
        <w:rPr>
          <w:rFonts w:ascii="Times New Roman" w:eastAsia="Times New Roman" w:hAnsi="Times New Roman"/>
          <w:sz w:val="24"/>
          <w:szCs w:val="24"/>
          <w:lang w:eastAsia="es-EC"/>
        </w:rPr>
        <w:t xml:space="preserve"> (tendrán un costo adicional, el arranque y el </w:t>
      </w:r>
      <w:r w:rsidR="00DD2A20">
        <w:rPr>
          <w:rFonts w:ascii="Times New Roman" w:eastAsia="Times New Roman" w:hAnsi="Times New Roman"/>
          <w:sz w:val="24"/>
          <w:szCs w:val="24"/>
          <w:lang w:eastAsia="es-EC"/>
        </w:rPr>
        <w:t>kilómetro</w:t>
      </w:r>
      <w:r w:rsidR="00775777">
        <w:rPr>
          <w:rFonts w:ascii="Times New Roman" w:eastAsia="Times New Roman" w:hAnsi="Times New Roman"/>
          <w:sz w:val="24"/>
          <w:szCs w:val="24"/>
          <w:lang w:eastAsia="es-EC"/>
        </w:rPr>
        <w:t xml:space="preserve"> recorrido).</w:t>
      </w:r>
    </w:p>
    <w:p w:rsidR="00DD2A20" w:rsidRPr="00DD2A20" w:rsidRDefault="00DD2A20" w:rsidP="00DD2A20">
      <w:pPr>
        <w:pStyle w:val="Prrafodelista"/>
        <w:spacing w:after="0" w:line="276" w:lineRule="auto"/>
        <w:ind w:left="709"/>
        <w:jc w:val="both"/>
        <w:rPr>
          <w:rFonts w:ascii="Arial" w:eastAsia="Times New Roman" w:hAnsi="Arial" w:cs="Arial"/>
          <w:sz w:val="30"/>
          <w:szCs w:val="30"/>
          <w:lang w:eastAsia="es-EC"/>
        </w:rPr>
      </w:pPr>
      <w:r w:rsidRPr="00DD2A20">
        <w:rPr>
          <w:rFonts w:ascii="Times New Roman" w:hAnsi="Times New Roman"/>
          <w:sz w:val="24"/>
          <w:szCs w:val="24"/>
          <w:lang w:val="es-ES"/>
        </w:rPr>
        <w:t>En el servicio turístico se brindara a funcionarias de compañías, así como personas naturales (mujeres que requieran de orientación turística y transporte puerta a puerta a</w:t>
      </w:r>
      <w:r w:rsidRPr="00DD2A20">
        <w:rPr>
          <w:rFonts w:ascii="Arial" w:eastAsia="Times New Roman" w:hAnsi="Arial" w:cs="Arial"/>
          <w:sz w:val="30"/>
          <w:szCs w:val="30"/>
          <w:lang w:eastAsia="es-EC"/>
        </w:rPr>
        <w:t xml:space="preserve"> </w:t>
      </w:r>
      <w:r w:rsidRPr="00DD2A20">
        <w:rPr>
          <w:rFonts w:ascii="Times New Roman" w:hAnsi="Times New Roman"/>
          <w:sz w:val="24"/>
          <w:szCs w:val="24"/>
          <w:lang w:val="es-ES"/>
        </w:rPr>
        <w:t>sitios turísticos o de interés.) Bajo este esquema se maneja:</w:t>
      </w:r>
    </w:p>
    <w:p w:rsidR="00DD2A20" w:rsidRPr="00DD2A20" w:rsidRDefault="00DD2A20" w:rsidP="00DD2A20">
      <w:pPr>
        <w:pStyle w:val="Prrafodelista"/>
        <w:numPr>
          <w:ilvl w:val="0"/>
          <w:numId w:val="11"/>
        </w:numPr>
        <w:spacing w:after="0" w:line="276" w:lineRule="auto"/>
        <w:ind w:left="1431"/>
        <w:jc w:val="both"/>
        <w:rPr>
          <w:rFonts w:ascii="Times New Roman" w:eastAsia="Times New Roman" w:hAnsi="Times New Roman"/>
          <w:sz w:val="24"/>
          <w:szCs w:val="24"/>
          <w:lang w:eastAsia="es-EC"/>
        </w:rPr>
      </w:pPr>
      <w:r w:rsidRPr="00DD2A20">
        <w:rPr>
          <w:rFonts w:ascii="Times New Roman" w:eastAsia="Times New Roman" w:hAnsi="Times New Roman"/>
          <w:sz w:val="24"/>
          <w:szCs w:val="24"/>
          <w:lang w:eastAsia="es-EC"/>
        </w:rPr>
        <w:t xml:space="preserve">Traslado puerta a puerta desde/ hacia terminales aéreos, terrestres, hoteles, restaurantes, embajadas, centros comerciales, sitios turísticos, centros de negocios, etc. </w:t>
      </w:r>
    </w:p>
    <w:p w:rsidR="00DD2A20" w:rsidRPr="00DD2A20" w:rsidRDefault="00DD2A20" w:rsidP="00DD2A20">
      <w:pPr>
        <w:pStyle w:val="Prrafodelista"/>
        <w:numPr>
          <w:ilvl w:val="0"/>
          <w:numId w:val="11"/>
        </w:numPr>
        <w:spacing w:after="0" w:line="276" w:lineRule="auto"/>
        <w:ind w:left="1431"/>
        <w:jc w:val="both"/>
        <w:rPr>
          <w:rFonts w:ascii="Times New Roman" w:eastAsia="Times New Roman" w:hAnsi="Times New Roman"/>
          <w:sz w:val="24"/>
          <w:szCs w:val="24"/>
          <w:lang w:eastAsia="es-EC"/>
        </w:rPr>
      </w:pPr>
      <w:r w:rsidRPr="00DD2A20">
        <w:rPr>
          <w:rFonts w:ascii="Times New Roman" w:eastAsia="Times New Roman" w:hAnsi="Times New Roman"/>
          <w:sz w:val="24"/>
          <w:szCs w:val="24"/>
          <w:lang w:eastAsia="es-EC"/>
        </w:rPr>
        <w:t>Cómodas tarifas.</w:t>
      </w:r>
    </w:p>
    <w:p w:rsidR="00DD2A20" w:rsidRPr="00DD2A20" w:rsidRDefault="00DD2A20" w:rsidP="00DD2A20">
      <w:pPr>
        <w:pStyle w:val="Prrafodelista"/>
        <w:numPr>
          <w:ilvl w:val="0"/>
          <w:numId w:val="11"/>
        </w:numPr>
        <w:spacing w:after="0" w:line="276" w:lineRule="auto"/>
        <w:ind w:left="1431"/>
        <w:jc w:val="both"/>
        <w:rPr>
          <w:rFonts w:ascii="Times New Roman" w:eastAsia="Times New Roman" w:hAnsi="Times New Roman"/>
          <w:sz w:val="24"/>
          <w:szCs w:val="24"/>
          <w:lang w:eastAsia="es-EC"/>
        </w:rPr>
      </w:pPr>
      <w:r w:rsidRPr="00DD2A20">
        <w:rPr>
          <w:rFonts w:ascii="Times New Roman" w:eastAsia="Times New Roman" w:hAnsi="Times New Roman"/>
          <w:sz w:val="24"/>
          <w:szCs w:val="24"/>
          <w:lang w:eastAsia="es-EC"/>
        </w:rPr>
        <w:t>Transporte individual o en grupo de acuerdo a la capacidad del vehículo.</w:t>
      </w:r>
    </w:p>
    <w:p w:rsidR="00DD2A20" w:rsidRDefault="00DD2A20" w:rsidP="007D117E">
      <w:pPr>
        <w:pStyle w:val="Prrafodelista"/>
        <w:numPr>
          <w:ilvl w:val="0"/>
          <w:numId w:val="11"/>
        </w:numPr>
        <w:spacing w:after="0" w:line="276" w:lineRule="auto"/>
        <w:ind w:left="1431"/>
        <w:jc w:val="both"/>
        <w:rPr>
          <w:rFonts w:ascii="Times New Roman" w:eastAsia="Times New Roman" w:hAnsi="Times New Roman"/>
          <w:sz w:val="24"/>
          <w:szCs w:val="24"/>
          <w:lang w:eastAsia="es-EC"/>
        </w:rPr>
      </w:pPr>
      <w:r w:rsidRPr="00DD2A20">
        <w:rPr>
          <w:rFonts w:ascii="Times New Roman" w:eastAsia="Times New Roman" w:hAnsi="Times New Roman"/>
          <w:sz w:val="24"/>
          <w:szCs w:val="24"/>
          <w:lang w:eastAsia="es-EC"/>
        </w:rPr>
        <w:t>Tours a sitios de interés dentro y fuera de la ciudad.</w:t>
      </w:r>
    </w:p>
    <w:p w:rsidR="007D117E" w:rsidRDefault="007D117E" w:rsidP="007D117E">
      <w:pPr>
        <w:pStyle w:val="Prrafodelista1"/>
        <w:numPr>
          <w:ilvl w:val="2"/>
          <w:numId w:val="1"/>
        </w:numPr>
        <w:suppressAutoHyphens/>
        <w:spacing w:line="276" w:lineRule="auto"/>
        <w:jc w:val="both"/>
        <w:rPr>
          <w:rFonts w:ascii="Times New Roman" w:hAnsi="Times New Roman"/>
          <w:b/>
          <w:sz w:val="24"/>
          <w:szCs w:val="24"/>
        </w:rPr>
      </w:pPr>
      <w:r w:rsidRPr="00C14B54">
        <w:rPr>
          <w:rFonts w:ascii="Times New Roman" w:hAnsi="Times New Roman"/>
          <w:b/>
          <w:sz w:val="24"/>
          <w:szCs w:val="24"/>
        </w:rPr>
        <w:t xml:space="preserve">Función de </w:t>
      </w:r>
      <w:r>
        <w:rPr>
          <w:rFonts w:ascii="Times New Roman" w:hAnsi="Times New Roman"/>
          <w:b/>
          <w:sz w:val="24"/>
          <w:szCs w:val="24"/>
        </w:rPr>
        <w:t>“Ver la Distancia”</w:t>
      </w:r>
      <w:r w:rsidRPr="00C14B54">
        <w:rPr>
          <w:rFonts w:ascii="Times New Roman" w:hAnsi="Times New Roman"/>
          <w:b/>
          <w:sz w:val="24"/>
          <w:szCs w:val="24"/>
        </w:rPr>
        <w:t>.</w:t>
      </w:r>
    </w:p>
    <w:p w:rsidR="007D117E" w:rsidRDefault="007D117E" w:rsidP="007D117E">
      <w:pPr>
        <w:pStyle w:val="Prrafodelista1"/>
        <w:suppressAutoHyphens/>
        <w:spacing w:line="276" w:lineRule="auto"/>
        <w:jc w:val="both"/>
        <w:rPr>
          <w:rFonts w:ascii="Times New Roman" w:hAnsi="Times New Roman"/>
          <w:sz w:val="24"/>
          <w:szCs w:val="24"/>
        </w:rPr>
      </w:pPr>
      <w:r>
        <w:rPr>
          <w:rFonts w:ascii="Times New Roman" w:hAnsi="Times New Roman"/>
          <w:sz w:val="24"/>
          <w:szCs w:val="24"/>
        </w:rPr>
        <w:t xml:space="preserve">Esta funcionalidad permitirá a la usuaria, ya sea en la </w:t>
      </w:r>
      <w:r w:rsidR="00A37D41">
        <w:rPr>
          <w:rFonts w:ascii="Times New Roman" w:hAnsi="Times New Roman"/>
          <w:sz w:val="24"/>
          <w:szCs w:val="24"/>
        </w:rPr>
        <w:t>plataforma</w:t>
      </w:r>
      <w:r>
        <w:rPr>
          <w:rFonts w:ascii="Times New Roman" w:hAnsi="Times New Roman"/>
          <w:sz w:val="24"/>
          <w:szCs w:val="24"/>
        </w:rPr>
        <w:t xml:space="preserve"> web o en la aplicación móvil,  ver la distancia que se encuentra el taxi </w:t>
      </w:r>
      <w:r w:rsidR="00A37D41">
        <w:rPr>
          <w:rFonts w:ascii="Times New Roman" w:hAnsi="Times New Roman"/>
          <w:sz w:val="24"/>
          <w:szCs w:val="24"/>
        </w:rPr>
        <w:t>más</w:t>
      </w:r>
      <w:r>
        <w:rPr>
          <w:rFonts w:ascii="Times New Roman" w:hAnsi="Times New Roman"/>
          <w:sz w:val="24"/>
          <w:szCs w:val="24"/>
        </w:rPr>
        <w:t xml:space="preserve"> cercano, esto le permitirá prepararse para la carrera, </w:t>
      </w:r>
      <w:r w:rsidR="00A37D41">
        <w:rPr>
          <w:rFonts w:ascii="Times New Roman" w:hAnsi="Times New Roman"/>
          <w:sz w:val="24"/>
          <w:szCs w:val="24"/>
        </w:rPr>
        <w:t>así</w:t>
      </w:r>
      <w:r>
        <w:rPr>
          <w:rFonts w:ascii="Times New Roman" w:hAnsi="Times New Roman"/>
          <w:sz w:val="24"/>
          <w:szCs w:val="24"/>
        </w:rPr>
        <w:t xml:space="preserve"> no existe desperdicio de tiempo por la mala localización del taxi-usuario</w:t>
      </w:r>
    </w:p>
    <w:p w:rsidR="007D117E" w:rsidRDefault="007D117E" w:rsidP="007D117E">
      <w:pPr>
        <w:pStyle w:val="Prrafodelista1"/>
        <w:numPr>
          <w:ilvl w:val="2"/>
          <w:numId w:val="1"/>
        </w:numPr>
        <w:suppressAutoHyphens/>
        <w:spacing w:line="276" w:lineRule="auto"/>
        <w:jc w:val="both"/>
        <w:rPr>
          <w:rFonts w:ascii="Times New Roman" w:hAnsi="Times New Roman"/>
          <w:b/>
          <w:sz w:val="24"/>
          <w:szCs w:val="24"/>
        </w:rPr>
      </w:pPr>
      <w:r w:rsidRPr="00C14B54">
        <w:rPr>
          <w:rFonts w:ascii="Times New Roman" w:hAnsi="Times New Roman"/>
          <w:b/>
          <w:sz w:val="24"/>
          <w:szCs w:val="24"/>
        </w:rPr>
        <w:t xml:space="preserve">Función de </w:t>
      </w:r>
      <w:r>
        <w:rPr>
          <w:rFonts w:ascii="Times New Roman" w:hAnsi="Times New Roman"/>
          <w:b/>
          <w:sz w:val="24"/>
          <w:szCs w:val="24"/>
        </w:rPr>
        <w:t>“Ver Tiempo de Llegada”</w:t>
      </w:r>
      <w:r w:rsidRPr="00C14B54">
        <w:rPr>
          <w:rFonts w:ascii="Times New Roman" w:hAnsi="Times New Roman"/>
          <w:b/>
          <w:sz w:val="24"/>
          <w:szCs w:val="24"/>
        </w:rPr>
        <w:t>.</w:t>
      </w:r>
    </w:p>
    <w:p w:rsidR="007D117E" w:rsidRDefault="007D117E" w:rsidP="007D117E">
      <w:pPr>
        <w:pStyle w:val="Prrafodelista1"/>
        <w:suppressAutoHyphens/>
        <w:spacing w:line="276" w:lineRule="auto"/>
        <w:jc w:val="both"/>
        <w:rPr>
          <w:rFonts w:ascii="Times New Roman" w:hAnsi="Times New Roman"/>
          <w:sz w:val="24"/>
          <w:szCs w:val="24"/>
        </w:rPr>
      </w:pPr>
      <w:r>
        <w:rPr>
          <w:rFonts w:ascii="Times New Roman" w:hAnsi="Times New Roman"/>
          <w:sz w:val="24"/>
          <w:szCs w:val="24"/>
        </w:rPr>
        <w:t xml:space="preserve">La funcionalidad mencionada mostrara al a usuaria conocer un tiempo aproximado en el cual el taxi llegara, este tiempo será sensible a cambios por cuestiones externas, ya sea </w:t>
      </w:r>
      <w:r w:rsidR="00A37D41">
        <w:rPr>
          <w:rFonts w:ascii="Times New Roman" w:hAnsi="Times New Roman"/>
          <w:sz w:val="24"/>
          <w:szCs w:val="24"/>
        </w:rPr>
        <w:t>tráfico</w:t>
      </w:r>
      <w:r>
        <w:rPr>
          <w:rFonts w:ascii="Times New Roman" w:hAnsi="Times New Roman"/>
          <w:sz w:val="24"/>
          <w:szCs w:val="24"/>
        </w:rPr>
        <w:t xml:space="preserve">, accidentes externos, choques, o daños al automóvil, que impidan llegar a tiempo al taxi, esto se busca para la mayor </w:t>
      </w:r>
      <w:r w:rsidR="00A37D41">
        <w:rPr>
          <w:rFonts w:ascii="Times New Roman" w:hAnsi="Times New Roman"/>
          <w:sz w:val="24"/>
          <w:szCs w:val="24"/>
        </w:rPr>
        <w:t>confiabilidad</w:t>
      </w:r>
      <w:r>
        <w:rPr>
          <w:rFonts w:ascii="Times New Roman" w:hAnsi="Times New Roman"/>
          <w:sz w:val="24"/>
          <w:szCs w:val="24"/>
        </w:rPr>
        <w:t xml:space="preserve"> del sistema.</w:t>
      </w:r>
    </w:p>
    <w:p w:rsidR="007D117E" w:rsidRDefault="007D117E" w:rsidP="007D117E">
      <w:pPr>
        <w:pStyle w:val="Prrafodelista1"/>
        <w:numPr>
          <w:ilvl w:val="2"/>
          <w:numId w:val="1"/>
        </w:numPr>
        <w:suppressAutoHyphens/>
        <w:spacing w:line="276" w:lineRule="auto"/>
        <w:jc w:val="both"/>
        <w:rPr>
          <w:rFonts w:ascii="Times New Roman" w:hAnsi="Times New Roman"/>
          <w:b/>
          <w:sz w:val="24"/>
          <w:szCs w:val="24"/>
        </w:rPr>
      </w:pPr>
      <w:r w:rsidRPr="00C14B54">
        <w:rPr>
          <w:rFonts w:ascii="Times New Roman" w:hAnsi="Times New Roman"/>
          <w:b/>
          <w:sz w:val="24"/>
          <w:szCs w:val="24"/>
        </w:rPr>
        <w:t xml:space="preserve">Función de </w:t>
      </w:r>
      <w:r>
        <w:rPr>
          <w:rFonts w:ascii="Times New Roman" w:hAnsi="Times New Roman"/>
          <w:b/>
          <w:sz w:val="24"/>
          <w:szCs w:val="24"/>
        </w:rPr>
        <w:t>“Cancelar Carrera”</w:t>
      </w:r>
      <w:r w:rsidRPr="00C14B54">
        <w:rPr>
          <w:rFonts w:ascii="Times New Roman" w:hAnsi="Times New Roman"/>
          <w:b/>
          <w:sz w:val="24"/>
          <w:szCs w:val="24"/>
        </w:rPr>
        <w:t>.</w:t>
      </w:r>
    </w:p>
    <w:p w:rsidR="007D117E" w:rsidRPr="007D117E" w:rsidRDefault="007D117E" w:rsidP="007D117E">
      <w:pPr>
        <w:pStyle w:val="Prrafodelista1"/>
        <w:suppressAutoHyphens/>
        <w:spacing w:line="276" w:lineRule="auto"/>
        <w:jc w:val="both"/>
        <w:rPr>
          <w:rFonts w:ascii="Times New Roman" w:hAnsi="Times New Roman"/>
          <w:sz w:val="24"/>
          <w:szCs w:val="24"/>
        </w:rPr>
      </w:pPr>
      <w:r>
        <w:rPr>
          <w:rFonts w:ascii="Times New Roman" w:hAnsi="Times New Roman"/>
          <w:sz w:val="24"/>
          <w:szCs w:val="24"/>
        </w:rPr>
        <w:t xml:space="preserve">El cancelar una carrera, será una funcionalidad, que permita </w:t>
      </w:r>
      <w:r w:rsidR="00A37D41">
        <w:rPr>
          <w:rFonts w:ascii="Times New Roman" w:hAnsi="Times New Roman"/>
          <w:sz w:val="24"/>
          <w:szCs w:val="24"/>
        </w:rPr>
        <w:t>a la</w:t>
      </w:r>
      <w:r>
        <w:rPr>
          <w:rFonts w:ascii="Times New Roman" w:hAnsi="Times New Roman"/>
          <w:sz w:val="24"/>
          <w:szCs w:val="24"/>
        </w:rPr>
        <w:t xml:space="preserve"> usuaria cancelar la carrera, debido a varias </w:t>
      </w:r>
      <w:r w:rsidR="00A37D41">
        <w:rPr>
          <w:rFonts w:ascii="Times New Roman" w:hAnsi="Times New Roman"/>
          <w:sz w:val="24"/>
          <w:szCs w:val="24"/>
        </w:rPr>
        <w:t>razones</w:t>
      </w:r>
      <w:r>
        <w:rPr>
          <w:rFonts w:ascii="Times New Roman" w:hAnsi="Times New Roman"/>
          <w:sz w:val="24"/>
          <w:szCs w:val="24"/>
        </w:rPr>
        <w:t>, que serán consultadas a la usuaria ya que se le cobrara un porcentaje de la garantía que se los cobra en el momento de inscripción, ya que el cancelar una carrera, implica un gasto operativo que la empresa no se puede hacer cargo.</w:t>
      </w:r>
    </w:p>
    <w:p w:rsidR="007D117E" w:rsidRDefault="007D117E" w:rsidP="007D117E">
      <w:pPr>
        <w:pStyle w:val="Prrafodelista1"/>
        <w:numPr>
          <w:ilvl w:val="2"/>
          <w:numId w:val="1"/>
        </w:numPr>
        <w:suppressAutoHyphens/>
        <w:spacing w:line="276" w:lineRule="auto"/>
        <w:jc w:val="both"/>
        <w:rPr>
          <w:rFonts w:ascii="Times New Roman" w:hAnsi="Times New Roman"/>
          <w:b/>
          <w:sz w:val="24"/>
          <w:szCs w:val="24"/>
        </w:rPr>
      </w:pPr>
      <w:r w:rsidRPr="00C14B54">
        <w:rPr>
          <w:rFonts w:ascii="Times New Roman" w:hAnsi="Times New Roman"/>
          <w:b/>
          <w:sz w:val="24"/>
          <w:szCs w:val="24"/>
        </w:rPr>
        <w:t xml:space="preserve">Función de </w:t>
      </w:r>
      <w:r>
        <w:rPr>
          <w:rFonts w:ascii="Times New Roman" w:hAnsi="Times New Roman"/>
          <w:b/>
          <w:sz w:val="24"/>
          <w:szCs w:val="24"/>
        </w:rPr>
        <w:t xml:space="preserve">“Ver </w:t>
      </w:r>
      <w:r w:rsidR="00A37D41">
        <w:rPr>
          <w:rFonts w:ascii="Times New Roman" w:hAnsi="Times New Roman"/>
          <w:b/>
          <w:sz w:val="24"/>
          <w:szCs w:val="24"/>
        </w:rPr>
        <w:t>Información</w:t>
      </w:r>
      <w:r>
        <w:rPr>
          <w:rFonts w:ascii="Times New Roman" w:hAnsi="Times New Roman"/>
          <w:b/>
          <w:sz w:val="24"/>
          <w:szCs w:val="24"/>
        </w:rPr>
        <w:t xml:space="preserve"> de la Conductora”</w:t>
      </w:r>
      <w:r w:rsidRPr="00C14B54">
        <w:rPr>
          <w:rFonts w:ascii="Times New Roman" w:hAnsi="Times New Roman"/>
          <w:b/>
          <w:sz w:val="24"/>
          <w:szCs w:val="24"/>
        </w:rPr>
        <w:t>.</w:t>
      </w:r>
    </w:p>
    <w:p w:rsidR="007D117E" w:rsidRPr="007D117E" w:rsidRDefault="007D117E" w:rsidP="007D117E">
      <w:pPr>
        <w:pStyle w:val="Prrafodelista1"/>
        <w:suppressAutoHyphens/>
        <w:spacing w:line="276" w:lineRule="auto"/>
        <w:jc w:val="both"/>
        <w:rPr>
          <w:rFonts w:ascii="Times New Roman" w:hAnsi="Times New Roman"/>
          <w:sz w:val="24"/>
          <w:szCs w:val="24"/>
        </w:rPr>
      </w:pPr>
      <w:r w:rsidRPr="007D117E">
        <w:rPr>
          <w:rFonts w:ascii="Times New Roman" w:hAnsi="Times New Roman"/>
          <w:sz w:val="24"/>
          <w:szCs w:val="24"/>
        </w:rPr>
        <w:t xml:space="preserve">La función Observa </w:t>
      </w:r>
      <w:r w:rsidR="00A37D41" w:rsidRPr="007D117E">
        <w:rPr>
          <w:rFonts w:ascii="Times New Roman" w:hAnsi="Times New Roman"/>
          <w:sz w:val="24"/>
          <w:szCs w:val="24"/>
        </w:rPr>
        <w:t>Información</w:t>
      </w:r>
      <w:r w:rsidRPr="007D117E">
        <w:rPr>
          <w:rFonts w:ascii="Times New Roman" w:hAnsi="Times New Roman"/>
          <w:sz w:val="24"/>
          <w:szCs w:val="24"/>
        </w:rPr>
        <w:t xml:space="preserve"> de la Conductora, permitirá saber a la Usuaria </w:t>
      </w:r>
      <w:r w:rsidR="00A37D41" w:rsidRPr="007D117E">
        <w:rPr>
          <w:rFonts w:ascii="Times New Roman" w:hAnsi="Times New Roman"/>
          <w:sz w:val="24"/>
          <w:szCs w:val="24"/>
        </w:rPr>
        <w:t>más</w:t>
      </w:r>
      <w:r w:rsidRPr="007D117E">
        <w:rPr>
          <w:rFonts w:ascii="Times New Roman" w:hAnsi="Times New Roman"/>
          <w:sz w:val="24"/>
          <w:szCs w:val="24"/>
        </w:rPr>
        <w:t xml:space="preserve"> acerca de su conductora, ya sea los nombres, el tipo de carro en el cual abordara, el color de automóvil, las placas de este y la foto de la conductora. Esto ayudara a la Usuaria gozar de una </w:t>
      </w:r>
      <w:r w:rsidR="00A37D41" w:rsidRPr="007D117E">
        <w:rPr>
          <w:rFonts w:ascii="Times New Roman" w:hAnsi="Times New Roman"/>
          <w:sz w:val="24"/>
          <w:szCs w:val="24"/>
        </w:rPr>
        <w:t>confiabilidad</w:t>
      </w:r>
      <w:r w:rsidRPr="007D117E">
        <w:rPr>
          <w:rFonts w:ascii="Times New Roman" w:hAnsi="Times New Roman"/>
          <w:sz w:val="24"/>
          <w:szCs w:val="24"/>
        </w:rPr>
        <w:t xml:space="preserve"> y seguridad mayor que abordar un taxi externo al sistema.</w:t>
      </w:r>
    </w:p>
    <w:p w:rsidR="007D117E" w:rsidRDefault="007D117E" w:rsidP="007D117E">
      <w:pPr>
        <w:pStyle w:val="Prrafodelista1"/>
        <w:numPr>
          <w:ilvl w:val="2"/>
          <w:numId w:val="1"/>
        </w:numPr>
        <w:suppressAutoHyphens/>
        <w:spacing w:line="276" w:lineRule="auto"/>
        <w:jc w:val="both"/>
        <w:rPr>
          <w:rFonts w:ascii="Times New Roman" w:hAnsi="Times New Roman"/>
          <w:b/>
          <w:sz w:val="24"/>
          <w:szCs w:val="24"/>
        </w:rPr>
      </w:pPr>
      <w:r w:rsidRPr="00C14B54">
        <w:rPr>
          <w:rFonts w:ascii="Times New Roman" w:hAnsi="Times New Roman"/>
          <w:b/>
          <w:sz w:val="24"/>
          <w:szCs w:val="24"/>
        </w:rPr>
        <w:t xml:space="preserve">Función de </w:t>
      </w:r>
      <w:r>
        <w:rPr>
          <w:rFonts w:ascii="Times New Roman" w:hAnsi="Times New Roman"/>
          <w:b/>
          <w:sz w:val="24"/>
          <w:szCs w:val="24"/>
        </w:rPr>
        <w:t>“Buscar Taxi”</w:t>
      </w:r>
      <w:r w:rsidRPr="00C14B54">
        <w:rPr>
          <w:rFonts w:ascii="Times New Roman" w:hAnsi="Times New Roman"/>
          <w:b/>
          <w:sz w:val="24"/>
          <w:szCs w:val="24"/>
        </w:rPr>
        <w:t>.</w:t>
      </w:r>
    </w:p>
    <w:p w:rsidR="00A36D6C" w:rsidRDefault="007D117E" w:rsidP="00A36D6C">
      <w:pPr>
        <w:spacing w:after="0" w:line="276" w:lineRule="auto"/>
        <w:ind w:left="703"/>
        <w:jc w:val="both"/>
        <w:rPr>
          <w:rFonts w:ascii="Times New Roman" w:eastAsia="Times New Roman" w:hAnsi="Times New Roman"/>
          <w:sz w:val="24"/>
          <w:szCs w:val="24"/>
          <w:lang w:eastAsia="es-EC"/>
        </w:rPr>
      </w:pPr>
      <w:r>
        <w:rPr>
          <w:rFonts w:ascii="Times New Roman" w:eastAsia="Times New Roman" w:hAnsi="Times New Roman"/>
          <w:sz w:val="24"/>
          <w:szCs w:val="24"/>
          <w:lang w:eastAsia="es-EC"/>
        </w:rPr>
        <w:lastRenderedPageBreak/>
        <w:tab/>
        <w:t xml:space="preserve">Esta función, se podrá visualizar ya en la plataforma web o en la aplicación móvil, será posible, gracias a la localización GPS, que tienen los celulares </w:t>
      </w:r>
      <w:r w:rsidR="00A37D41">
        <w:rPr>
          <w:rFonts w:ascii="Times New Roman" w:eastAsia="Times New Roman" w:hAnsi="Times New Roman"/>
          <w:sz w:val="24"/>
          <w:szCs w:val="24"/>
          <w:lang w:eastAsia="es-EC"/>
        </w:rPr>
        <w:t>inteligentes</w:t>
      </w:r>
      <w:r>
        <w:rPr>
          <w:rFonts w:ascii="Times New Roman" w:eastAsia="Times New Roman" w:hAnsi="Times New Roman"/>
          <w:sz w:val="24"/>
          <w:szCs w:val="24"/>
          <w:lang w:eastAsia="es-EC"/>
        </w:rPr>
        <w:t xml:space="preserve"> de las conductoras, y permitirá saber la ruta que </w:t>
      </w:r>
      <w:r w:rsidR="00A37D41">
        <w:rPr>
          <w:rFonts w:ascii="Times New Roman" w:eastAsia="Times New Roman" w:hAnsi="Times New Roman"/>
          <w:sz w:val="24"/>
          <w:szCs w:val="24"/>
          <w:lang w:eastAsia="es-EC"/>
        </w:rPr>
        <w:t>está</w:t>
      </w:r>
      <w:r>
        <w:rPr>
          <w:rFonts w:ascii="Times New Roman" w:eastAsia="Times New Roman" w:hAnsi="Times New Roman"/>
          <w:sz w:val="24"/>
          <w:szCs w:val="24"/>
          <w:lang w:eastAsia="es-EC"/>
        </w:rPr>
        <w:t xml:space="preserve"> tomando la conductora </w:t>
      </w:r>
      <w:r w:rsidR="00A36D6C">
        <w:rPr>
          <w:rFonts w:ascii="Times New Roman" w:eastAsia="Times New Roman" w:hAnsi="Times New Roman"/>
          <w:sz w:val="24"/>
          <w:szCs w:val="24"/>
          <w:lang w:eastAsia="es-EC"/>
        </w:rPr>
        <w:t xml:space="preserve">para llegar al punto de encuentro con la </w:t>
      </w:r>
      <w:r w:rsidR="00A37D41">
        <w:rPr>
          <w:rFonts w:ascii="Times New Roman" w:eastAsia="Times New Roman" w:hAnsi="Times New Roman"/>
          <w:sz w:val="24"/>
          <w:szCs w:val="24"/>
          <w:lang w:eastAsia="es-EC"/>
        </w:rPr>
        <w:t>Usuaria</w:t>
      </w:r>
      <w:r w:rsidR="00A36D6C">
        <w:rPr>
          <w:rFonts w:ascii="Times New Roman" w:eastAsia="Times New Roman" w:hAnsi="Times New Roman"/>
          <w:sz w:val="24"/>
          <w:szCs w:val="24"/>
          <w:lang w:eastAsia="es-EC"/>
        </w:rPr>
        <w:t xml:space="preserve">. Esto ayudara a la vez a la localización de </w:t>
      </w:r>
      <w:r w:rsidR="00A37D41">
        <w:rPr>
          <w:rFonts w:ascii="Times New Roman" w:eastAsia="Times New Roman" w:hAnsi="Times New Roman"/>
          <w:sz w:val="24"/>
          <w:szCs w:val="24"/>
          <w:lang w:eastAsia="es-EC"/>
        </w:rPr>
        <w:t>las</w:t>
      </w:r>
      <w:r w:rsidR="00A36D6C">
        <w:rPr>
          <w:rFonts w:ascii="Times New Roman" w:eastAsia="Times New Roman" w:hAnsi="Times New Roman"/>
          <w:sz w:val="24"/>
          <w:szCs w:val="24"/>
          <w:lang w:eastAsia="es-EC"/>
        </w:rPr>
        <w:t xml:space="preserve"> taxis, por parte de la empresa, evitando </w:t>
      </w:r>
      <w:r w:rsidR="00A37D41">
        <w:rPr>
          <w:rFonts w:ascii="Times New Roman" w:eastAsia="Times New Roman" w:hAnsi="Times New Roman"/>
          <w:sz w:val="24"/>
          <w:szCs w:val="24"/>
          <w:lang w:eastAsia="es-EC"/>
        </w:rPr>
        <w:t>así</w:t>
      </w:r>
      <w:r w:rsidR="00A36D6C">
        <w:rPr>
          <w:rFonts w:ascii="Times New Roman" w:eastAsia="Times New Roman" w:hAnsi="Times New Roman"/>
          <w:sz w:val="24"/>
          <w:szCs w:val="24"/>
          <w:lang w:eastAsia="es-EC"/>
        </w:rPr>
        <w:t xml:space="preserve"> otros percances como asaltos, robos de carros, secuestros entre otros.</w:t>
      </w:r>
    </w:p>
    <w:p w:rsidR="00A36D6C" w:rsidRDefault="00A36D6C" w:rsidP="00A36D6C">
      <w:pPr>
        <w:pStyle w:val="Prrafodelista1"/>
        <w:numPr>
          <w:ilvl w:val="2"/>
          <w:numId w:val="1"/>
        </w:numPr>
        <w:suppressAutoHyphens/>
        <w:spacing w:line="276" w:lineRule="auto"/>
        <w:jc w:val="both"/>
        <w:rPr>
          <w:rFonts w:ascii="Times New Roman" w:hAnsi="Times New Roman"/>
          <w:b/>
          <w:sz w:val="24"/>
          <w:szCs w:val="24"/>
        </w:rPr>
      </w:pPr>
      <w:r w:rsidRPr="00C14B54">
        <w:rPr>
          <w:rFonts w:ascii="Times New Roman" w:hAnsi="Times New Roman"/>
          <w:b/>
          <w:sz w:val="24"/>
          <w:szCs w:val="24"/>
        </w:rPr>
        <w:t xml:space="preserve">Función de </w:t>
      </w:r>
      <w:r>
        <w:rPr>
          <w:rFonts w:ascii="Times New Roman" w:hAnsi="Times New Roman"/>
          <w:b/>
          <w:sz w:val="24"/>
          <w:szCs w:val="24"/>
        </w:rPr>
        <w:t>“Calificar Servicio”</w:t>
      </w:r>
      <w:r w:rsidRPr="00C14B54">
        <w:rPr>
          <w:rFonts w:ascii="Times New Roman" w:hAnsi="Times New Roman"/>
          <w:b/>
          <w:sz w:val="24"/>
          <w:szCs w:val="24"/>
        </w:rPr>
        <w:t>.</w:t>
      </w:r>
    </w:p>
    <w:p w:rsidR="00A36D6C" w:rsidRDefault="00A36D6C" w:rsidP="00A36D6C">
      <w:pPr>
        <w:spacing w:after="0" w:line="276" w:lineRule="auto"/>
        <w:ind w:left="703"/>
        <w:jc w:val="both"/>
        <w:rPr>
          <w:rFonts w:ascii="Times New Roman" w:eastAsia="Times New Roman" w:hAnsi="Times New Roman"/>
          <w:sz w:val="24"/>
          <w:szCs w:val="24"/>
          <w:lang w:eastAsia="es-EC"/>
        </w:rPr>
      </w:pPr>
      <w:r>
        <w:rPr>
          <w:rFonts w:ascii="Times New Roman" w:eastAsia="Times New Roman" w:hAnsi="Times New Roman"/>
          <w:sz w:val="24"/>
          <w:szCs w:val="24"/>
          <w:lang w:eastAsia="es-EC"/>
        </w:rPr>
        <w:t xml:space="preserve">La </w:t>
      </w:r>
      <w:r w:rsidR="00A37D41">
        <w:rPr>
          <w:rFonts w:ascii="Times New Roman" w:eastAsia="Times New Roman" w:hAnsi="Times New Roman"/>
          <w:sz w:val="24"/>
          <w:szCs w:val="24"/>
          <w:lang w:eastAsia="es-EC"/>
        </w:rPr>
        <w:t>Usuaria</w:t>
      </w:r>
      <w:r>
        <w:rPr>
          <w:rFonts w:ascii="Times New Roman" w:eastAsia="Times New Roman" w:hAnsi="Times New Roman"/>
          <w:sz w:val="24"/>
          <w:szCs w:val="24"/>
          <w:lang w:eastAsia="es-EC"/>
        </w:rPr>
        <w:t xml:space="preserve"> tendrá la potestad y la capacidad de calificar la carrea al final de realizarla, esto permitirá saber opiniones del </w:t>
      </w:r>
      <w:r w:rsidR="00A37D41">
        <w:rPr>
          <w:rFonts w:ascii="Times New Roman" w:eastAsia="Times New Roman" w:hAnsi="Times New Roman"/>
          <w:sz w:val="24"/>
          <w:szCs w:val="24"/>
          <w:lang w:eastAsia="es-EC"/>
        </w:rPr>
        <w:t>público</w:t>
      </w:r>
      <w:r>
        <w:rPr>
          <w:rFonts w:ascii="Times New Roman" w:eastAsia="Times New Roman" w:hAnsi="Times New Roman"/>
          <w:sz w:val="24"/>
          <w:szCs w:val="24"/>
          <w:lang w:eastAsia="es-EC"/>
        </w:rPr>
        <w:t xml:space="preserve"> en general, que ayuden a mejorar el servicio, y </w:t>
      </w:r>
      <w:r w:rsidR="00A37D41">
        <w:rPr>
          <w:rFonts w:ascii="Times New Roman" w:eastAsia="Times New Roman" w:hAnsi="Times New Roman"/>
          <w:sz w:val="24"/>
          <w:szCs w:val="24"/>
          <w:lang w:eastAsia="es-EC"/>
        </w:rPr>
        <w:t>así</w:t>
      </w:r>
      <w:r>
        <w:rPr>
          <w:rFonts w:ascii="Times New Roman" w:eastAsia="Times New Roman" w:hAnsi="Times New Roman"/>
          <w:sz w:val="24"/>
          <w:szCs w:val="24"/>
          <w:lang w:eastAsia="es-EC"/>
        </w:rPr>
        <w:t xml:space="preserve"> permitir siempre mantenerse como una empresa en el primer puesto por el </w:t>
      </w:r>
      <w:r w:rsidR="00A37D41">
        <w:rPr>
          <w:rFonts w:ascii="Times New Roman" w:eastAsia="Times New Roman" w:hAnsi="Times New Roman"/>
          <w:sz w:val="24"/>
          <w:szCs w:val="24"/>
          <w:lang w:eastAsia="es-EC"/>
        </w:rPr>
        <w:t>servicio</w:t>
      </w:r>
      <w:r>
        <w:rPr>
          <w:rFonts w:ascii="Times New Roman" w:eastAsia="Times New Roman" w:hAnsi="Times New Roman"/>
          <w:sz w:val="24"/>
          <w:szCs w:val="24"/>
          <w:lang w:eastAsia="es-EC"/>
        </w:rPr>
        <w:t xml:space="preserve"> al cliente.</w:t>
      </w:r>
    </w:p>
    <w:p w:rsidR="00A36D6C" w:rsidRDefault="00A36D6C" w:rsidP="00A36D6C">
      <w:pPr>
        <w:spacing w:after="0" w:line="276" w:lineRule="auto"/>
        <w:ind w:left="703"/>
        <w:jc w:val="both"/>
        <w:rPr>
          <w:rFonts w:ascii="Times New Roman" w:eastAsia="Times New Roman" w:hAnsi="Times New Roman"/>
          <w:sz w:val="24"/>
          <w:szCs w:val="24"/>
          <w:lang w:eastAsia="es-EC"/>
        </w:rPr>
      </w:pPr>
    </w:p>
    <w:p w:rsidR="00A36D6C" w:rsidRPr="007D117E" w:rsidRDefault="00A36D6C" w:rsidP="007D117E">
      <w:pPr>
        <w:spacing w:after="0" w:line="276" w:lineRule="auto"/>
        <w:jc w:val="both"/>
        <w:rPr>
          <w:rFonts w:ascii="Times New Roman" w:eastAsia="Times New Roman" w:hAnsi="Times New Roman"/>
          <w:sz w:val="24"/>
          <w:szCs w:val="24"/>
          <w:lang w:eastAsia="es-EC"/>
        </w:rPr>
      </w:pPr>
    </w:p>
    <w:p w:rsidR="00D462F7" w:rsidRPr="00904760" w:rsidRDefault="00904760" w:rsidP="00202CF6">
      <w:pPr>
        <w:pStyle w:val="Prrafodelista1"/>
        <w:numPr>
          <w:ilvl w:val="1"/>
          <w:numId w:val="1"/>
        </w:numPr>
        <w:suppressAutoHyphens/>
        <w:jc w:val="right"/>
        <w:rPr>
          <w:rFonts w:ascii="Times New Roman" w:hAnsi="Times New Roman"/>
          <w:b/>
          <w:sz w:val="24"/>
          <w:szCs w:val="24"/>
        </w:rPr>
      </w:pPr>
      <w:r w:rsidRPr="00904760">
        <w:rPr>
          <w:rFonts w:ascii="Times New Roman" w:hAnsi="Times New Roman"/>
          <w:b/>
          <w:sz w:val="24"/>
          <w:szCs w:val="24"/>
        </w:rPr>
        <w:t>TIPOS DE ACTORES</w:t>
      </w:r>
    </w:p>
    <w:p w:rsidR="00D462F7" w:rsidRDefault="00D462F7" w:rsidP="00D462F7">
      <w:pPr>
        <w:pStyle w:val="Prrafodelista1"/>
        <w:ind w:left="360"/>
        <w:rPr>
          <w:b/>
          <w:noProof/>
          <w:lang w:eastAsia="es-EC"/>
        </w:rPr>
      </w:pPr>
    </w:p>
    <w:p w:rsidR="00F7457C" w:rsidRPr="00A019AD" w:rsidRDefault="00F7457C" w:rsidP="00A019AD">
      <w:pPr>
        <w:pStyle w:val="Prrafodelista1"/>
        <w:numPr>
          <w:ilvl w:val="2"/>
          <w:numId w:val="1"/>
        </w:numPr>
        <w:suppressAutoHyphens/>
        <w:spacing w:line="276" w:lineRule="auto"/>
        <w:ind w:left="1701"/>
        <w:jc w:val="both"/>
        <w:rPr>
          <w:rFonts w:ascii="Times New Roman" w:hAnsi="Times New Roman"/>
          <w:b/>
          <w:sz w:val="24"/>
          <w:szCs w:val="24"/>
        </w:rPr>
      </w:pPr>
      <w:r w:rsidRPr="00A019AD">
        <w:rPr>
          <w:rFonts w:ascii="Times New Roman" w:hAnsi="Times New Roman"/>
          <w:b/>
          <w:sz w:val="24"/>
          <w:szCs w:val="24"/>
        </w:rPr>
        <w:t>Gerente General.</w:t>
      </w:r>
    </w:p>
    <w:p w:rsidR="00962EB3" w:rsidRPr="00A019AD" w:rsidRDefault="00962EB3" w:rsidP="00A019AD">
      <w:pPr>
        <w:spacing w:line="276" w:lineRule="auto"/>
        <w:ind w:left="1701"/>
        <w:jc w:val="both"/>
        <w:rPr>
          <w:rFonts w:ascii="Times New Roman" w:hAnsi="Times New Roman"/>
          <w:sz w:val="24"/>
          <w:szCs w:val="24"/>
          <w:lang w:val="es-ES"/>
        </w:rPr>
      </w:pPr>
      <w:r w:rsidRPr="00A019AD">
        <w:rPr>
          <w:rFonts w:ascii="Times New Roman" w:hAnsi="Times New Roman"/>
          <w:sz w:val="24"/>
          <w:szCs w:val="24"/>
          <w:lang w:val="es-ES"/>
        </w:rPr>
        <w:t>A este Actor se le define como la persona que constituirá la empresa, para después de ser constituida será la persona que se encarga</w:t>
      </w:r>
      <w:r w:rsidR="00A10268" w:rsidRPr="00A019AD">
        <w:rPr>
          <w:rFonts w:ascii="Times New Roman" w:hAnsi="Times New Roman"/>
          <w:sz w:val="24"/>
          <w:szCs w:val="24"/>
          <w:lang w:val="es-ES"/>
        </w:rPr>
        <w:t xml:space="preserve"> </w:t>
      </w:r>
      <w:r w:rsidRPr="00A019AD">
        <w:rPr>
          <w:rFonts w:ascii="Times New Roman" w:hAnsi="Times New Roman"/>
          <w:sz w:val="24"/>
          <w:szCs w:val="24"/>
          <w:lang w:val="es-ES"/>
        </w:rPr>
        <w:t>de administrar el negocio.</w:t>
      </w:r>
    </w:p>
    <w:p w:rsidR="00962EB3" w:rsidRPr="00A019AD" w:rsidRDefault="00A019AD" w:rsidP="00A019AD">
      <w:pPr>
        <w:spacing w:line="276" w:lineRule="auto"/>
        <w:ind w:left="1701"/>
        <w:jc w:val="both"/>
        <w:rPr>
          <w:rFonts w:ascii="Times New Roman" w:hAnsi="Times New Roman"/>
          <w:sz w:val="24"/>
          <w:szCs w:val="24"/>
          <w:lang w:val="es-ES"/>
        </w:rPr>
      </w:pPr>
      <w:r w:rsidRPr="00A019AD">
        <w:rPr>
          <w:rFonts w:ascii="Times New Roman" w:hAnsi="Times New Roman"/>
          <w:b/>
          <w:i/>
          <w:noProof/>
          <w:sz w:val="24"/>
          <w:szCs w:val="24"/>
          <w:lang w:eastAsia="es-EC"/>
        </w:rPr>
        <w:drawing>
          <wp:anchor distT="0" distB="0" distL="114300" distR="114300" simplePos="0" relativeHeight="251658240" behindDoc="1" locked="0" layoutInCell="1" allowOverlap="1" wp14:anchorId="35667C5D" wp14:editId="37BDDC25">
            <wp:simplePos x="0" y="0"/>
            <wp:positionH relativeFrom="column">
              <wp:posOffset>-733245</wp:posOffset>
            </wp:positionH>
            <wp:positionV relativeFrom="paragraph">
              <wp:posOffset>12137</wp:posOffset>
            </wp:positionV>
            <wp:extent cx="1472476" cy="879894"/>
            <wp:effectExtent l="0" t="0" r="0" b="0"/>
            <wp:wrapNone/>
            <wp:docPr id="28" name="Imagen 28" descr="F:\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creenshot_1.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1802" t="6669" r="16514" b="11642"/>
                    <a:stretch/>
                  </pic:blipFill>
                  <pic:spPr bwMode="auto">
                    <a:xfrm>
                      <a:off x="0" y="0"/>
                      <a:ext cx="1481932" cy="885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0268" w:rsidRPr="00A019AD">
        <w:rPr>
          <w:rFonts w:ascii="Times New Roman" w:hAnsi="Times New Roman"/>
          <w:sz w:val="24"/>
          <w:szCs w:val="24"/>
          <w:lang w:val="es-ES"/>
        </w:rPr>
        <w:t>Además</w:t>
      </w:r>
      <w:r w:rsidR="00962EB3" w:rsidRPr="00A019AD">
        <w:rPr>
          <w:rFonts w:ascii="Times New Roman" w:hAnsi="Times New Roman"/>
          <w:sz w:val="24"/>
          <w:szCs w:val="24"/>
          <w:lang w:val="es-ES"/>
        </w:rPr>
        <w:t xml:space="preserve"> en sus funciones están: </w:t>
      </w:r>
    </w:p>
    <w:p w:rsidR="00962EB3" w:rsidRPr="00A019AD" w:rsidRDefault="00962EB3" w:rsidP="00A019AD">
      <w:pPr>
        <w:numPr>
          <w:ilvl w:val="0"/>
          <w:numId w:val="12"/>
        </w:numPr>
        <w:spacing w:before="100" w:beforeAutospacing="1" w:after="100" w:afterAutospacing="1" w:line="276" w:lineRule="auto"/>
        <w:ind w:left="1701"/>
        <w:jc w:val="both"/>
        <w:rPr>
          <w:rFonts w:ascii="Times New Roman" w:eastAsia="Times New Roman" w:hAnsi="Times New Roman"/>
          <w:sz w:val="24"/>
          <w:szCs w:val="24"/>
          <w:lang w:eastAsia="es-EC"/>
        </w:rPr>
      </w:pPr>
      <w:r w:rsidRPr="00A019AD">
        <w:rPr>
          <w:rFonts w:ascii="Times New Roman" w:eastAsia="Times New Roman" w:hAnsi="Times New Roman"/>
          <w:sz w:val="24"/>
          <w:szCs w:val="24"/>
          <w:lang w:eastAsia="es-EC"/>
        </w:rPr>
        <w:t>Ordenar.</w:t>
      </w:r>
    </w:p>
    <w:p w:rsidR="00962EB3" w:rsidRPr="00A019AD" w:rsidRDefault="00962EB3" w:rsidP="00A019AD">
      <w:pPr>
        <w:numPr>
          <w:ilvl w:val="0"/>
          <w:numId w:val="12"/>
        </w:numPr>
        <w:spacing w:before="100" w:beforeAutospacing="1" w:after="100" w:afterAutospacing="1" w:line="276" w:lineRule="auto"/>
        <w:ind w:left="1701"/>
        <w:jc w:val="both"/>
        <w:rPr>
          <w:rFonts w:ascii="Times New Roman" w:eastAsia="Times New Roman" w:hAnsi="Times New Roman"/>
          <w:sz w:val="24"/>
          <w:szCs w:val="24"/>
          <w:lang w:eastAsia="es-EC"/>
        </w:rPr>
      </w:pPr>
      <w:r w:rsidRPr="00A019AD">
        <w:rPr>
          <w:rFonts w:ascii="Times New Roman" w:eastAsia="Times New Roman" w:hAnsi="Times New Roman"/>
          <w:sz w:val="24"/>
          <w:szCs w:val="24"/>
          <w:lang w:eastAsia="es-EC"/>
        </w:rPr>
        <w:t>Designar todas las posiciones gerenciales.</w:t>
      </w:r>
    </w:p>
    <w:p w:rsidR="00962EB3" w:rsidRPr="00A019AD" w:rsidRDefault="00962EB3" w:rsidP="00A019AD">
      <w:pPr>
        <w:numPr>
          <w:ilvl w:val="0"/>
          <w:numId w:val="12"/>
        </w:numPr>
        <w:spacing w:before="100" w:beforeAutospacing="1" w:after="100" w:afterAutospacing="1" w:line="276" w:lineRule="auto"/>
        <w:ind w:left="1701"/>
        <w:jc w:val="both"/>
        <w:rPr>
          <w:rFonts w:ascii="Times New Roman" w:eastAsia="Times New Roman" w:hAnsi="Times New Roman"/>
          <w:sz w:val="24"/>
          <w:szCs w:val="24"/>
          <w:lang w:eastAsia="es-EC"/>
        </w:rPr>
      </w:pPr>
      <w:r w:rsidRPr="00A019AD">
        <w:rPr>
          <w:rFonts w:ascii="Times New Roman" w:eastAsia="Times New Roman" w:hAnsi="Times New Roman"/>
          <w:sz w:val="24"/>
          <w:szCs w:val="24"/>
          <w:lang w:eastAsia="es-EC"/>
        </w:rPr>
        <w:t>Realizar evaluaciones periódicas acerca del cumplimiento de las funciones de los diferentes departamentos.</w:t>
      </w:r>
    </w:p>
    <w:p w:rsidR="00962EB3" w:rsidRPr="00A019AD" w:rsidRDefault="00962EB3" w:rsidP="00A019AD">
      <w:pPr>
        <w:numPr>
          <w:ilvl w:val="0"/>
          <w:numId w:val="12"/>
        </w:numPr>
        <w:spacing w:before="100" w:beforeAutospacing="1" w:after="100" w:afterAutospacing="1" w:line="276" w:lineRule="auto"/>
        <w:ind w:left="1701"/>
        <w:jc w:val="both"/>
        <w:rPr>
          <w:rFonts w:ascii="Times New Roman" w:eastAsia="Times New Roman" w:hAnsi="Times New Roman"/>
          <w:sz w:val="24"/>
          <w:szCs w:val="24"/>
          <w:lang w:eastAsia="es-EC"/>
        </w:rPr>
      </w:pPr>
      <w:r w:rsidRPr="00A019AD">
        <w:rPr>
          <w:rFonts w:ascii="Times New Roman" w:eastAsia="Times New Roman" w:hAnsi="Times New Roman"/>
          <w:sz w:val="24"/>
          <w:szCs w:val="24"/>
          <w:lang w:eastAsia="es-EC"/>
        </w:rPr>
        <w:t>Planear y desarrollar metas a corto y largo plazo junto con objetivos anuales y entregar las proyecciones de dichas metas para la aprobación de los gerentes corporativos.</w:t>
      </w:r>
    </w:p>
    <w:p w:rsidR="00962EB3" w:rsidRPr="00A019AD" w:rsidRDefault="00962EB3" w:rsidP="00A019AD">
      <w:pPr>
        <w:numPr>
          <w:ilvl w:val="0"/>
          <w:numId w:val="12"/>
        </w:numPr>
        <w:spacing w:before="100" w:beforeAutospacing="1" w:after="100" w:afterAutospacing="1" w:line="276" w:lineRule="auto"/>
        <w:ind w:left="1701"/>
        <w:jc w:val="both"/>
        <w:rPr>
          <w:rFonts w:ascii="Times New Roman" w:eastAsia="Times New Roman" w:hAnsi="Times New Roman"/>
          <w:sz w:val="24"/>
          <w:szCs w:val="24"/>
          <w:lang w:eastAsia="es-EC"/>
        </w:rPr>
      </w:pPr>
      <w:r w:rsidRPr="00A019AD">
        <w:rPr>
          <w:rFonts w:ascii="Times New Roman" w:eastAsia="Times New Roman" w:hAnsi="Times New Roman"/>
          <w:sz w:val="24"/>
          <w:szCs w:val="24"/>
          <w:lang w:eastAsia="es-EC"/>
        </w:rPr>
        <w:t>Coordinar con las oficinas administrativas para asegurar que los registros y los análisis se están ejecutando correctamente.</w:t>
      </w:r>
    </w:p>
    <w:p w:rsidR="00F7457C" w:rsidRPr="00A019AD" w:rsidRDefault="00F7457C" w:rsidP="00A019AD">
      <w:pPr>
        <w:pStyle w:val="Prrafodelista1"/>
        <w:numPr>
          <w:ilvl w:val="2"/>
          <w:numId w:val="1"/>
        </w:numPr>
        <w:suppressAutoHyphens/>
        <w:ind w:left="1701"/>
        <w:rPr>
          <w:rFonts w:ascii="Times New Roman" w:hAnsi="Times New Roman"/>
          <w:b/>
          <w:sz w:val="24"/>
          <w:szCs w:val="24"/>
        </w:rPr>
      </w:pPr>
      <w:r w:rsidRPr="00A019AD">
        <w:rPr>
          <w:rFonts w:ascii="Times New Roman" w:hAnsi="Times New Roman"/>
          <w:b/>
          <w:sz w:val="24"/>
          <w:szCs w:val="24"/>
        </w:rPr>
        <w:t xml:space="preserve">Relacionista </w:t>
      </w:r>
      <w:r w:rsidR="00A37D41" w:rsidRPr="00A019AD">
        <w:rPr>
          <w:rFonts w:ascii="Times New Roman" w:hAnsi="Times New Roman"/>
          <w:b/>
          <w:sz w:val="24"/>
          <w:szCs w:val="24"/>
        </w:rPr>
        <w:t>Público</w:t>
      </w:r>
      <w:r w:rsidRPr="00A019AD">
        <w:rPr>
          <w:rFonts w:ascii="Times New Roman" w:hAnsi="Times New Roman"/>
          <w:b/>
          <w:sz w:val="24"/>
          <w:szCs w:val="24"/>
        </w:rPr>
        <w:t>.</w:t>
      </w:r>
    </w:p>
    <w:p w:rsidR="00962EB3" w:rsidRPr="00A019AD" w:rsidRDefault="00A019AD" w:rsidP="00A019AD">
      <w:pPr>
        <w:spacing w:line="276" w:lineRule="auto"/>
        <w:ind w:left="1701"/>
        <w:jc w:val="both"/>
        <w:rPr>
          <w:rFonts w:ascii="Times New Roman" w:hAnsi="Times New Roman"/>
          <w:sz w:val="24"/>
          <w:szCs w:val="24"/>
          <w:lang w:val="es-ES"/>
        </w:rPr>
      </w:pPr>
      <w:r w:rsidRPr="00A019AD">
        <w:rPr>
          <w:rFonts w:ascii="Times New Roman" w:hAnsi="Times New Roman"/>
          <w:b/>
          <w:noProof/>
          <w:sz w:val="24"/>
          <w:szCs w:val="24"/>
          <w:lang w:eastAsia="es-EC"/>
        </w:rPr>
        <w:drawing>
          <wp:anchor distT="0" distB="0" distL="114300" distR="114300" simplePos="0" relativeHeight="251662336" behindDoc="1" locked="0" layoutInCell="1" allowOverlap="1" wp14:anchorId="29BEBBEB" wp14:editId="153BEA42">
            <wp:simplePos x="0" y="0"/>
            <wp:positionH relativeFrom="column">
              <wp:posOffset>-733245</wp:posOffset>
            </wp:positionH>
            <wp:positionV relativeFrom="paragraph">
              <wp:posOffset>283833</wp:posOffset>
            </wp:positionV>
            <wp:extent cx="1649201" cy="741872"/>
            <wp:effectExtent l="0" t="0" r="8255" b="1270"/>
            <wp:wrapNone/>
            <wp:docPr id="29" name="Imagen 29" descr="F:\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creenshot_2.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9891" t="12094" r="11843" b="16093"/>
                    <a:stretch/>
                  </pic:blipFill>
                  <pic:spPr bwMode="auto">
                    <a:xfrm>
                      <a:off x="0" y="0"/>
                      <a:ext cx="1659072" cy="7463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EB3" w:rsidRPr="00A019AD">
        <w:rPr>
          <w:rFonts w:ascii="Times New Roman" w:hAnsi="Times New Roman"/>
          <w:sz w:val="24"/>
          <w:szCs w:val="24"/>
          <w:lang w:val="es-ES"/>
        </w:rPr>
        <w:t>Este actor se encargará del cumplimento de los parámetros operativos del servicio y tendrá a su cargo inmediato las operadoras.</w:t>
      </w:r>
    </w:p>
    <w:p w:rsidR="00962EB3" w:rsidRPr="00A019AD" w:rsidRDefault="00962EB3" w:rsidP="00A019AD">
      <w:pPr>
        <w:spacing w:line="276" w:lineRule="auto"/>
        <w:ind w:left="1701"/>
        <w:jc w:val="both"/>
        <w:rPr>
          <w:rFonts w:ascii="Times New Roman" w:hAnsi="Times New Roman"/>
          <w:sz w:val="24"/>
          <w:szCs w:val="24"/>
          <w:lang w:val="es-ES"/>
        </w:rPr>
      </w:pPr>
      <w:r w:rsidRPr="00A019AD">
        <w:rPr>
          <w:rFonts w:ascii="Times New Roman" w:hAnsi="Times New Roman"/>
          <w:sz w:val="24"/>
          <w:szCs w:val="24"/>
          <w:lang w:val="es-ES"/>
        </w:rPr>
        <w:t xml:space="preserve">Además estará encargado de las presentaciones de las carpetas de </w:t>
      </w:r>
      <w:r w:rsidR="00A37D41" w:rsidRPr="00A019AD">
        <w:rPr>
          <w:rFonts w:ascii="Times New Roman" w:hAnsi="Times New Roman"/>
          <w:sz w:val="24"/>
          <w:szCs w:val="24"/>
          <w:lang w:val="es-ES"/>
        </w:rPr>
        <w:t>la</w:t>
      </w:r>
      <w:r w:rsidRPr="00A019AD">
        <w:rPr>
          <w:rFonts w:ascii="Times New Roman" w:hAnsi="Times New Roman"/>
          <w:sz w:val="24"/>
          <w:szCs w:val="24"/>
          <w:lang w:val="es-ES"/>
        </w:rPr>
        <w:t xml:space="preserve"> empresa, ofreciendo nuestro portafolio de servicios a las diferentes empresas, instituciones, etc.</w:t>
      </w:r>
    </w:p>
    <w:p w:rsidR="00962EB3" w:rsidRPr="00A019AD" w:rsidRDefault="00A37D41" w:rsidP="00A019AD">
      <w:pPr>
        <w:spacing w:line="276" w:lineRule="auto"/>
        <w:ind w:left="1701"/>
        <w:jc w:val="both"/>
        <w:rPr>
          <w:rFonts w:ascii="Times New Roman" w:eastAsia="Times New Roman" w:hAnsi="Times New Roman"/>
          <w:sz w:val="24"/>
          <w:szCs w:val="24"/>
          <w:lang w:eastAsia="es-EC"/>
        </w:rPr>
      </w:pPr>
      <w:r w:rsidRPr="00A019AD">
        <w:rPr>
          <w:rFonts w:ascii="Times New Roman" w:hAnsi="Times New Roman"/>
          <w:sz w:val="24"/>
          <w:szCs w:val="24"/>
          <w:lang w:val="es-ES"/>
        </w:rPr>
        <w:lastRenderedPageBreak/>
        <w:t>Además</w:t>
      </w:r>
      <w:r w:rsidR="0070160E" w:rsidRPr="00A019AD">
        <w:rPr>
          <w:rFonts w:ascii="Times New Roman" w:hAnsi="Times New Roman"/>
          <w:sz w:val="24"/>
          <w:szCs w:val="24"/>
          <w:lang w:val="es-ES"/>
        </w:rPr>
        <w:t xml:space="preserve"> entre sus </w:t>
      </w:r>
      <w:r w:rsidRPr="00A019AD">
        <w:rPr>
          <w:rFonts w:ascii="Times New Roman" w:hAnsi="Times New Roman"/>
          <w:sz w:val="24"/>
          <w:szCs w:val="24"/>
          <w:lang w:val="es-ES"/>
        </w:rPr>
        <w:t>funciones</w:t>
      </w:r>
      <w:r w:rsidR="0070160E" w:rsidRPr="00A019AD">
        <w:rPr>
          <w:rFonts w:ascii="Times New Roman" w:hAnsi="Times New Roman"/>
          <w:sz w:val="24"/>
          <w:szCs w:val="24"/>
          <w:lang w:val="es-ES"/>
        </w:rPr>
        <w:t xml:space="preserve"> </w:t>
      </w:r>
      <w:r w:rsidRPr="00A019AD">
        <w:rPr>
          <w:rFonts w:ascii="Times New Roman" w:hAnsi="Times New Roman"/>
          <w:sz w:val="24"/>
          <w:szCs w:val="24"/>
          <w:lang w:val="es-ES"/>
        </w:rPr>
        <w:t>está</w:t>
      </w:r>
      <w:r w:rsidR="0070160E" w:rsidRPr="00A019AD">
        <w:rPr>
          <w:rFonts w:ascii="Times New Roman" w:hAnsi="Times New Roman"/>
          <w:sz w:val="24"/>
          <w:szCs w:val="24"/>
          <w:lang w:val="es-ES"/>
        </w:rPr>
        <w:t xml:space="preserve"> el trabajar constantemente evitando </w:t>
      </w:r>
      <w:r w:rsidR="00962EB3" w:rsidRPr="00A019AD">
        <w:rPr>
          <w:rFonts w:ascii="Times New Roman" w:eastAsia="Times New Roman" w:hAnsi="Times New Roman"/>
          <w:sz w:val="24"/>
          <w:szCs w:val="24"/>
          <w:lang w:eastAsia="es-EC"/>
        </w:rPr>
        <w:t>crisis</w:t>
      </w:r>
      <w:r w:rsidR="0070160E" w:rsidRPr="00A019AD">
        <w:rPr>
          <w:rFonts w:ascii="Times New Roman" w:eastAsia="Times New Roman" w:hAnsi="Times New Roman"/>
          <w:sz w:val="24"/>
          <w:szCs w:val="24"/>
          <w:lang w:eastAsia="es-EC"/>
        </w:rPr>
        <w:t xml:space="preserve">, que dañen la reputación de </w:t>
      </w:r>
      <w:r w:rsidR="00962EB3" w:rsidRPr="00A019AD">
        <w:rPr>
          <w:rFonts w:ascii="Times New Roman" w:eastAsia="Times New Roman" w:hAnsi="Times New Roman"/>
          <w:sz w:val="24"/>
          <w:szCs w:val="24"/>
          <w:lang w:eastAsia="es-EC"/>
        </w:rPr>
        <w:t>la empresa, mediante un plan estratégico</w:t>
      </w:r>
      <w:r w:rsidR="0070160E" w:rsidRPr="00A019AD">
        <w:rPr>
          <w:rFonts w:ascii="Times New Roman" w:eastAsia="Times New Roman" w:hAnsi="Times New Roman"/>
          <w:sz w:val="24"/>
          <w:szCs w:val="24"/>
          <w:lang w:eastAsia="es-EC"/>
        </w:rPr>
        <w:t>, que será formulado posteriormente en la instauración de la empresa</w:t>
      </w:r>
      <w:r w:rsidR="00962EB3" w:rsidRPr="00A019AD">
        <w:rPr>
          <w:rFonts w:ascii="Times New Roman" w:eastAsia="Times New Roman" w:hAnsi="Times New Roman"/>
          <w:sz w:val="24"/>
          <w:szCs w:val="24"/>
          <w:lang w:eastAsia="es-EC"/>
        </w:rPr>
        <w:t xml:space="preserve">. </w:t>
      </w:r>
    </w:p>
    <w:p w:rsidR="00F7457C" w:rsidRPr="00A019AD" w:rsidRDefault="00F7457C" w:rsidP="00A019AD">
      <w:pPr>
        <w:pStyle w:val="Prrafodelista1"/>
        <w:numPr>
          <w:ilvl w:val="2"/>
          <w:numId w:val="1"/>
        </w:numPr>
        <w:suppressAutoHyphens/>
        <w:ind w:left="1701"/>
        <w:jc w:val="both"/>
        <w:rPr>
          <w:rFonts w:ascii="Times New Roman" w:hAnsi="Times New Roman"/>
          <w:b/>
          <w:sz w:val="24"/>
          <w:szCs w:val="24"/>
        </w:rPr>
      </w:pPr>
      <w:r w:rsidRPr="00A019AD">
        <w:rPr>
          <w:rFonts w:ascii="Times New Roman" w:hAnsi="Times New Roman"/>
          <w:b/>
          <w:sz w:val="24"/>
          <w:szCs w:val="24"/>
        </w:rPr>
        <w:t>Asistente de Relaciones Publicas.</w:t>
      </w:r>
    </w:p>
    <w:p w:rsidR="00962EB3" w:rsidRPr="00A019AD" w:rsidRDefault="00962EB3" w:rsidP="00A019AD">
      <w:pPr>
        <w:spacing w:line="276" w:lineRule="auto"/>
        <w:ind w:left="2154"/>
        <w:jc w:val="both"/>
        <w:rPr>
          <w:rFonts w:ascii="Times New Roman" w:hAnsi="Times New Roman"/>
          <w:sz w:val="24"/>
          <w:szCs w:val="24"/>
          <w:lang w:val="es-ES"/>
        </w:rPr>
      </w:pPr>
      <w:r w:rsidRPr="00A019AD">
        <w:rPr>
          <w:rFonts w:ascii="Times New Roman" w:hAnsi="Times New Roman"/>
          <w:sz w:val="24"/>
          <w:szCs w:val="24"/>
          <w:lang w:val="es-ES"/>
        </w:rPr>
        <w:t>El Asistente de Relaciones públicas será el actor que se encargara de las llamadas correspondientes para llevar la fidelidad de nuestras usuarias y las posibles necesidades cambiantes en el mercado (tarifas).</w:t>
      </w:r>
    </w:p>
    <w:p w:rsidR="00F7457C" w:rsidRPr="00A019AD" w:rsidRDefault="00A019AD" w:rsidP="00A019AD">
      <w:pPr>
        <w:spacing w:after="0" w:line="276" w:lineRule="auto"/>
        <w:ind w:left="2551"/>
        <w:jc w:val="both"/>
        <w:rPr>
          <w:rFonts w:ascii="Times New Roman" w:hAnsi="Times New Roman"/>
          <w:sz w:val="24"/>
          <w:szCs w:val="24"/>
          <w:lang w:val="es-ES"/>
        </w:rPr>
      </w:pPr>
      <w:r w:rsidRPr="00A019AD">
        <w:rPr>
          <w:rFonts w:ascii="Times New Roman" w:hAnsi="Times New Roman"/>
          <w:b/>
          <w:noProof/>
          <w:sz w:val="24"/>
          <w:szCs w:val="24"/>
          <w:lang w:eastAsia="es-EC"/>
        </w:rPr>
        <w:drawing>
          <wp:anchor distT="0" distB="0" distL="114300" distR="114300" simplePos="0" relativeHeight="251661312" behindDoc="1" locked="0" layoutInCell="1" allowOverlap="1" wp14:anchorId="515A10D3" wp14:editId="074454C9">
            <wp:simplePos x="0" y="0"/>
            <wp:positionH relativeFrom="page">
              <wp:align>left</wp:align>
            </wp:positionH>
            <wp:positionV relativeFrom="paragraph">
              <wp:posOffset>-360608</wp:posOffset>
            </wp:positionV>
            <wp:extent cx="2509664" cy="793153"/>
            <wp:effectExtent l="0" t="0" r="5080" b="6985"/>
            <wp:wrapNone/>
            <wp:docPr id="30" name="Imagen 30" descr="F:\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creenshot_3.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4578" t="10091" r="6633" b="18539"/>
                    <a:stretch/>
                  </pic:blipFill>
                  <pic:spPr bwMode="auto">
                    <a:xfrm>
                      <a:off x="0" y="0"/>
                      <a:ext cx="2509664" cy="7931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EB3" w:rsidRPr="00A019AD">
        <w:rPr>
          <w:rFonts w:ascii="Times New Roman" w:hAnsi="Times New Roman"/>
          <w:sz w:val="24"/>
          <w:szCs w:val="24"/>
          <w:lang w:val="es-ES"/>
        </w:rPr>
        <w:t xml:space="preserve">Además se encargara de la verificación del buen estado del vehículo, los horarios de llegada y salida respectivamente; y la calidad del servicio, los cuales se ven altamente reflejados en la satisfacción de </w:t>
      </w:r>
      <w:r w:rsidR="0070160E" w:rsidRPr="00A019AD">
        <w:rPr>
          <w:rFonts w:ascii="Times New Roman" w:hAnsi="Times New Roman"/>
          <w:sz w:val="24"/>
          <w:szCs w:val="24"/>
          <w:lang w:val="es-ES"/>
        </w:rPr>
        <w:t>las usuarias.</w:t>
      </w:r>
    </w:p>
    <w:p w:rsidR="00F7457C" w:rsidRPr="00A019AD" w:rsidRDefault="00F7457C" w:rsidP="00A019AD">
      <w:pPr>
        <w:pStyle w:val="Prrafodelista1"/>
        <w:ind w:left="1701"/>
        <w:jc w:val="both"/>
        <w:rPr>
          <w:rFonts w:ascii="Times New Roman" w:hAnsi="Times New Roman"/>
          <w:b/>
          <w:sz w:val="24"/>
          <w:szCs w:val="24"/>
        </w:rPr>
      </w:pPr>
    </w:p>
    <w:p w:rsidR="00D462F7" w:rsidRPr="00A019AD" w:rsidRDefault="00F7457C" w:rsidP="00A019AD">
      <w:pPr>
        <w:pStyle w:val="Prrafodelista1"/>
        <w:numPr>
          <w:ilvl w:val="2"/>
          <w:numId w:val="1"/>
        </w:numPr>
        <w:suppressAutoHyphens/>
        <w:ind w:left="1701"/>
        <w:jc w:val="both"/>
        <w:rPr>
          <w:rFonts w:ascii="Times New Roman" w:hAnsi="Times New Roman"/>
          <w:b/>
          <w:sz w:val="24"/>
          <w:szCs w:val="24"/>
        </w:rPr>
      </w:pPr>
      <w:r w:rsidRPr="00A019AD">
        <w:rPr>
          <w:rFonts w:ascii="Times New Roman" w:hAnsi="Times New Roman"/>
          <w:b/>
          <w:sz w:val="24"/>
          <w:szCs w:val="24"/>
        </w:rPr>
        <w:t>Operador</w:t>
      </w:r>
      <w:r w:rsidR="00D462F7" w:rsidRPr="00A019AD">
        <w:rPr>
          <w:rFonts w:ascii="Times New Roman" w:hAnsi="Times New Roman"/>
          <w:b/>
          <w:sz w:val="24"/>
          <w:szCs w:val="24"/>
        </w:rPr>
        <w:t>.</w:t>
      </w:r>
    </w:p>
    <w:p w:rsidR="00D462F7" w:rsidRDefault="00445EF7" w:rsidP="00A019AD">
      <w:pPr>
        <w:ind w:left="1701"/>
        <w:jc w:val="both"/>
        <w:rPr>
          <w:rFonts w:ascii="Times New Roman" w:hAnsi="Times New Roman"/>
          <w:sz w:val="24"/>
          <w:szCs w:val="24"/>
          <w:lang w:val="es-ES"/>
        </w:rPr>
      </w:pPr>
      <w:r w:rsidRPr="00A019AD">
        <w:rPr>
          <w:rFonts w:ascii="Times New Roman" w:hAnsi="Times New Roman"/>
          <w:b/>
          <w:noProof/>
          <w:sz w:val="24"/>
          <w:szCs w:val="24"/>
          <w:lang w:eastAsia="es-EC"/>
        </w:rPr>
        <w:drawing>
          <wp:anchor distT="0" distB="0" distL="114300" distR="114300" simplePos="0" relativeHeight="251660288" behindDoc="1" locked="0" layoutInCell="1" allowOverlap="1" wp14:anchorId="6163A0E5" wp14:editId="46206687">
            <wp:simplePos x="0" y="0"/>
            <wp:positionH relativeFrom="column">
              <wp:posOffset>-379730</wp:posOffset>
            </wp:positionH>
            <wp:positionV relativeFrom="paragraph">
              <wp:posOffset>633814</wp:posOffset>
            </wp:positionV>
            <wp:extent cx="802005" cy="683895"/>
            <wp:effectExtent l="0" t="0" r="0" b="1905"/>
            <wp:wrapNone/>
            <wp:docPr id="31" name="Imagen 31" descr="F:\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creenshot_4.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4976" t="18352" r="23963" b="9156"/>
                    <a:stretch/>
                  </pic:blipFill>
                  <pic:spPr bwMode="auto">
                    <a:xfrm>
                      <a:off x="0" y="0"/>
                      <a:ext cx="802005" cy="683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160E" w:rsidRPr="00A019AD">
        <w:rPr>
          <w:rFonts w:ascii="Times New Roman" w:hAnsi="Times New Roman"/>
          <w:sz w:val="24"/>
          <w:szCs w:val="24"/>
          <w:lang w:val="es-ES"/>
        </w:rPr>
        <w:t>El Operador se define como el actor que</w:t>
      </w:r>
      <w:r w:rsidR="00D462F7" w:rsidRPr="00A019AD">
        <w:rPr>
          <w:rFonts w:ascii="Times New Roman" w:hAnsi="Times New Roman"/>
          <w:sz w:val="24"/>
          <w:szCs w:val="24"/>
          <w:lang w:val="es-ES"/>
        </w:rPr>
        <w:t xml:space="preserve"> tenga acceso a las funciones principales del sistema. Se requiere que sea una persona con un rango de conocimiento en sistemas informáticos bien avanzados para que pueda dar uso a funciones de acceso solo a personas autorizadas.  </w:t>
      </w:r>
    </w:p>
    <w:p w:rsidR="00445EF7" w:rsidRPr="004C4C88" w:rsidRDefault="00445EF7" w:rsidP="00445EF7">
      <w:pPr>
        <w:spacing w:after="0" w:line="240" w:lineRule="auto"/>
        <w:ind w:left="1701"/>
        <w:jc w:val="both"/>
        <w:rPr>
          <w:rFonts w:ascii="Times New Roman" w:eastAsia="Times New Roman" w:hAnsi="Times New Roman"/>
          <w:sz w:val="24"/>
          <w:szCs w:val="24"/>
          <w:lang w:eastAsia="es-EC"/>
        </w:rPr>
      </w:pPr>
      <w:r>
        <w:rPr>
          <w:rFonts w:ascii="Times New Roman" w:eastAsia="Times New Roman" w:hAnsi="Times New Roman"/>
          <w:sz w:val="24"/>
          <w:szCs w:val="24"/>
          <w:lang w:eastAsia="es-EC"/>
        </w:rPr>
        <w:t>La empresa c</w:t>
      </w:r>
      <w:r w:rsidRPr="004C4C88">
        <w:rPr>
          <w:rFonts w:ascii="Times New Roman" w:eastAsia="Times New Roman" w:hAnsi="Times New Roman"/>
          <w:sz w:val="24"/>
          <w:szCs w:val="24"/>
          <w:lang w:eastAsia="es-EC"/>
        </w:rPr>
        <w:t>ontar</w:t>
      </w:r>
      <w:r>
        <w:rPr>
          <w:rFonts w:ascii="Times New Roman" w:eastAsia="Times New Roman" w:hAnsi="Times New Roman"/>
          <w:sz w:val="24"/>
          <w:szCs w:val="24"/>
          <w:lang w:eastAsia="es-EC"/>
        </w:rPr>
        <w:t>a</w:t>
      </w:r>
      <w:r w:rsidRPr="004C4C88">
        <w:rPr>
          <w:rFonts w:ascii="Times New Roman" w:eastAsia="Times New Roman" w:hAnsi="Times New Roman"/>
          <w:sz w:val="24"/>
          <w:szCs w:val="24"/>
          <w:lang w:eastAsia="es-EC"/>
        </w:rPr>
        <w:t xml:space="preserve"> con tres operadoras las mismas que tendrán turnos de ocho horas cada una para poder brindar un servicio óptimo a nuestras clientas.</w:t>
      </w:r>
    </w:p>
    <w:p w:rsidR="00445EF7" w:rsidRPr="004C4C88" w:rsidRDefault="00445EF7" w:rsidP="00445EF7">
      <w:pPr>
        <w:spacing w:after="0" w:line="240" w:lineRule="auto"/>
        <w:ind w:left="1701"/>
        <w:jc w:val="both"/>
        <w:rPr>
          <w:rFonts w:ascii="Times New Roman" w:eastAsia="Times New Roman" w:hAnsi="Times New Roman"/>
          <w:sz w:val="24"/>
          <w:szCs w:val="24"/>
          <w:lang w:eastAsia="es-EC"/>
        </w:rPr>
      </w:pPr>
      <w:r w:rsidRPr="004C4C88">
        <w:rPr>
          <w:rFonts w:ascii="Times New Roman" w:eastAsia="Times New Roman" w:hAnsi="Times New Roman"/>
          <w:sz w:val="24"/>
          <w:szCs w:val="24"/>
          <w:lang w:eastAsia="es-EC"/>
        </w:rPr>
        <w:t xml:space="preserve">Ellas con ayuda de un Software para el diseño y control de la operación, serán </w:t>
      </w:r>
      <w:r w:rsidR="00A37D41" w:rsidRPr="004C4C88">
        <w:rPr>
          <w:rFonts w:ascii="Times New Roman" w:eastAsia="Times New Roman" w:hAnsi="Times New Roman"/>
          <w:sz w:val="24"/>
          <w:szCs w:val="24"/>
          <w:lang w:eastAsia="es-EC"/>
        </w:rPr>
        <w:t>el encargado</w:t>
      </w:r>
      <w:r w:rsidRPr="004C4C88">
        <w:rPr>
          <w:rFonts w:ascii="Times New Roman" w:eastAsia="Times New Roman" w:hAnsi="Times New Roman"/>
          <w:sz w:val="24"/>
          <w:szCs w:val="24"/>
          <w:lang w:eastAsia="es-EC"/>
        </w:rPr>
        <w:t xml:space="preserve"> de la programación del servicio, es decir programación de horarios, frecuencias, entre otras cosas, en función de la oferta/demanda, condición indispensable para garantizar el Sistema de transporte de </w:t>
      </w:r>
      <w:r w:rsidR="00A37D41" w:rsidRPr="004C4C88">
        <w:rPr>
          <w:rFonts w:ascii="Times New Roman" w:eastAsia="Times New Roman" w:hAnsi="Times New Roman"/>
          <w:sz w:val="24"/>
          <w:szCs w:val="24"/>
          <w:lang w:eastAsia="es-EC"/>
        </w:rPr>
        <w:t>las</w:t>
      </w:r>
      <w:r w:rsidRPr="004C4C88">
        <w:rPr>
          <w:rFonts w:ascii="Times New Roman" w:eastAsia="Times New Roman" w:hAnsi="Times New Roman"/>
          <w:sz w:val="24"/>
          <w:szCs w:val="24"/>
          <w:lang w:eastAsia="es-EC"/>
        </w:rPr>
        <w:t xml:space="preserve"> taxis. </w:t>
      </w:r>
    </w:p>
    <w:p w:rsidR="00445EF7" w:rsidRPr="00A019AD" w:rsidRDefault="00F763B5" w:rsidP="00A019AD">
      <w:pPr>
        <w:ind w:left="1701"/>
        <w:jc w:val="both"/>
        <w:rPr>
          <w:rFonts w:ascii="Times New Roman" w:hAnsi="Times New Roman"/>
          <w:sz w:val="24"/>
          <w:szCs w:val="24"/>
          <w:lang w:val="es-ES"/>
        </w:rPr>
      </w:pPr>
      <w:r w:rsidRPr="00A019AD">
        <w:rPr>
          <w:rFonts w:ascii="Times New Roman" w:hAnsi="Times New Roman"/>
          <w:b/>
          <w:noProof/>
          <w:sz w:val="24"/>
          <w:szCs w:val="24"/>
          <w:lang w:eastAsia="es-EC"/>
        </w:rPr>
        <w:drawing>
          <wp:anchor distT="0" distB="0" distL="114300" distR="114300" simplePos="0" relativeHeight="251659264" behindDoc="1" locked="0" layoutInCell="1" allowOverlap="1" wp14:anchorId="75A771D9" wp14:editId="33C79662">
            <wp:simplePos x="0" y="0"/>
            <wp:positionH relativeFrom="page">
              <wp:posOffset>413920</wp:posOffset>
            </wp:positionH>
            <wp:positionV relativeFrom="paragraph">
              <wp:posOffset>299820</wp:posOffset>
            </wp:positionV>
            <wp:extent cx="1121410" cy="701675"/>
            <wp:effectExtent l="0" t="0" r="2540" b="3175"/>
            <wp:wrapNone/>
            <wp:docPr id="32" name="Imagen 32" descr="F:\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creenshot_5.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5760" r="8910"/>
                    <a:stretch/>
                  </pic:blipFill>
                  <pic:spPr bwMode="auto">
                    <a:xfrm>
                      <a:off x="0" y="0"/>
                      <a:ext cx="1121410" cy="70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62F7" w:rsidRPr="00A019AD" w:rsidRDefault="00F7457C" w:rsidP="00A019AD">
      <w:pPr>
        <w:pStyle w:val="Prrafodelista1"/>
        <w:numPr>
          <w:ilvl w:val="2"/>
          <w:numId w:val="1"/>
        </w:numPr>
        <w:suppressAutoHyphens/>
        <w:ind w:left="1701"/>
        <w:jc w:val="both"/>
        <w:rPr>
          <w:rFonts w:ascii="Times New Roman" w:hAnsi="Times New Roman"/>
          <w:b/>
          <w:sz w:val="24"/>
          <w:szCs w:val="24"/>
        </w:rPr>
      </w:pPr>
      <w:r w:rsidRPr="00A019AD">
        <w:rPr>
          <w:rFonts w:ascii="Times New Roman" w:hAnsi="Times New Roman"/>
          <w:b/>
          <w:sz w:val="24"/>
          <w:szCs w:val="24"/>
        </w:rPr>
        <w:t>Propietarios/as</w:t>
      </w:r>
      <w:r w:rsidR="00D462F7" w:rsidRPr="00A019AD">
        <w:rPr>
          <w:rFonts w:ascii="Times New Roman" w:hAnsi="Times New Roman"/>
          <w:b/>
          <w:sz w:val="24"/>
          <w:szCs w:val="24"/>
        </w:rPr>
        <w:t>.</w:t>
      </w:r>
    </w:p>
    <w:p w:rsidR="00080551" w:rsidRDefault="0070160E" w:rsidP="00A019AD">
      <w:pPr>
        <w:ind w:left="1701"/>
        <w:jc w:val="both"/>
        <w:rPr>
          <w:rFonts w:ascii="Times New Roman" w:hAnsi="Times New Roman"/>
          <w:sz w:val="24"/>
          <w:szCs w:val="24"/>
          <w:lang w:val="es-ES"/>
        </w:rPr>
      </w:pPr>
      <w:r w:rsidRPr="00A019AD">
        <w:rPr>
          <w:rFonts w:ascii="Times New Roman" w:hAnsi="Times New Roman"/>
          <w:sz w:val="24"/>
          <w:szCs w:val="24"/>
          <w:lang w:val="es-ES"/>
        </w:rPr>
        <w:t xml:space="preserve">Este actor tendrá a su cargo la compra de </w:t>
      </w:r>
      <w:r w:rsidR="00A10268" w:rsidRPr="00A019AD">
        <w:rPr>
          <w:rFonts w:ascii="Times New Roman" w:hAnsi="Times New Roman"/>
          <w:sz w:val="24"/>
          <w:szCs w:val="24"/>
          <w:lang w:val="es-ES"/>
        </w:rPr>
        <w:t>automóviles</w:t>
      </w:r>
      <w:r w:rsidRPr="00A019AD">
        <w:rPr>
          <w:rFonts w:ascii="Times New Roman" w:hAnsi="Times New Roman"/>
          <w:sz w:val="24"/>
          <w:szCs w:val="24"/>
          <w:lang w:val="es-ES"/>
        </w:rPr>
        <w:t xml:space="preserve"> nuevos, full equipo, que se utilizaran en el </w:t>
      </w:r>
      <w:r w:rsidR="00A10268" w:rsidRPr="00A019AD">
        <w:rPr>
          <w:rFonts w:ascii="Times New Roman" w:hAnsi="Times New Roman"/>
          <w:sz w:val="24"/>
          <w:szCs w:val="24"/>
          <w:lang w:val="es-ES"/>
        </w:rPr>
        <w:t>proyecto</w:t>
      </w:r>
      <w:r w:rsidRPr="00A019AD">
        <w:rPr>
          <w:rFonts w:ascii="Times New Roman" w:hAnsi="Times New Roman"/>
          <w:sz w:val="24"/>
          <w:szCs w:val="24"/>
          <w:lang w:val="es-ES"/>
        </w:rPr>
        <w:t xml:space="preserve">. Cabe señalar que un/una propietario/a es un tipo de socia, ya que </w:t>
      </w:r>
      <w:r w:rsidR="00A37D41" w:rsidRPr="00A019AD">
        <w:rPr>
          <w:rFonts w:ascii="Times New Roman" w:hAnsi="Times New Roman"/>
          <w:sz w:val="24"/>
          <w:szCs w:val="24"/>
          <w:lang w:val="es-ES"/>
        </w:rPr>
        <w:t>está</w:t>
      </w:r>
      <w:r w:rsidRPr="00A019AD">
        <w:rPr>
          <w:rFonts w:ascii="Times New Roman" w:hAnsi="Times New Roman"/>
          <w:sz w:val="24"/>
          <w:szCs w:val="24"/>
          <w:lang w:val="es-ES"/>
        </w:rPr>
        <w:t xml:space="preserve"> en la </w:t>
      </w:r>
      <w:r w:rsidR="00A37D41" w:rsidRPr="00A019AD">
        <w:rPr>
          <w:rFonts w:ascii="Times New Roman" w:hAnsi="Times New Roman"/>
          <w:sz w:val="24"/>
          <w:szCs w:val="24"/>
          <w:lang w:val="es-ES"/>
        </w:rPr>
        <w:t>nómina</w:t>
      </w:r>
      <w:r w:rsidRPr="00A019AD">
        <w:rPr>
          <w:rFonts w:ascii="Times New Roman" w:hAnsi="Times New Roman"/>
          <w:sz w:val="24"/>
          <w:szCs w:val="24"/>
          <w:lang w:val="es-ES"/>
        </w:rPr>
        <w:t xml:space="preserve"> de inversionistas de la empresa.</w:t>
      </w:r>
    </w:p>
    <w:p w:rsidR="00080551" w:rsidRPr="00A019AD" w:rsidRDefault="00080551" w:rsidP="00A019AD">
      <w:pPr>
        <w:ind w:left="1701"/>
        <w:jc w:val="both"/>
        <w:rPr>
          <w:rFonts w:ascii="Times New Roman" w:hAnsi="Times New Roman"/>
          <w:sz w:val="24"/>
          <w:szCs w:val="24"/>
          <w:lang w:val="es-ES"/>
        </w:rPr>
      </w:pPr>
    </w:p>
    <w:p w:rsidR="00D462F7" w:rsidRPr="00080551" w:rsidRDefault="00A019AD" w:rsidP="00080551">
      <w:pPr>
        <w:pStyle w:val="Prrafodelista1"/>
        <w:numPr>
          <w:ilvl w:val="2"/>
          <w:numId w:val="1"/>
        </w:numPr>
        <w:suppressAutoHyphens/>
        <w:ind w:left="1701"/>
        <w:jc w:val="both"/>
        <w:rPr>
          <w:rFonts w:ascii="Times New Roman" w:hAnsi="Times New Roman"/>
          <w:b/>
          <w:sz w:val="24"/>
          <w:szCs w:val="24"/>
          <w:lang w:val="es-ES"/>
        </w:rPr>
      </w:pPr>
      <w:r w:rsidRPr="00A019AD">
        <w:rPr>
          <w:rFonts w:ascii="Times New Roman" w:hAnsi="Times New Roman"/>
          <w:b/>
          <w:noProof/>
          <w:sz w:val="24"/>
          <w:szCs w:val="24"/>
          <w:lang w:eastAsia="es-EC"/>
        </w:rPr>
        <w:drawing>
          <wp:anchor distT="0" distB="0" distL="114300" distR="114300" simplePos="0" relativeHeight="251664384" behindDoc="1" locked="0" layoutInCell="1" allowOverlap="1" wp14:anchorId="0499EB73" wp14:editId="1FEA3C93">
            <wp:simplePos x="0" y="0"/>
            <wp:positionH relativeFrom="leftMargin">
              <wp:posOffset>625909</wp:posOffset>
            </wp:positionH>
            <wp:positionV relativeFrom="paragraph">
              <wp:posOffset>104909</wp:posOffset>
            </wp:positionV>
            <wp:extent cx="646981" cy="750498"/>
            <wp:effectExtent l="0" t="0" r="1270" b="0"/>
            <wp:wrapNone/>
            <wp:docPr id="33" name="Imagen 33" descr="F:\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creenshot_6.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17567" b="9364"/>
                    <a:stretch/>
                  </pic:blipFill>
                  <pic:spPr bwMode="auto">
                    <a:xfrm>
                      <a:off x="0" y="0"/>
                      <a:ext cx="646981" cy="75049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457C" w:rsidRPr="00080551">
        <w:rPr>
          <w:rFonts w:ascii="Times New Roman" w:hAnsi="Times New Roman"/>
          <w:b/>
          <w:sz w:val="24"/>
          <w:szCs w:val="24"/>
          <w:lang w:val="es-ES"/>
        </w:rPr>
        <w:t>Socias</w:t>
      </w:r>
      <w:r w:rsidR="00D462F7" w:rsidRPr="00080551">
        <w:rPr>
          <w:rFonts w:ascii="Times New Roman" w:hAnsi="Times New Roman"/>
          <w:b/>
          <w:sz w:val="24"/>
          <w:szCs w:val="24"/>
          <w:lang w:val="es-ES"/>
        </w:rPr>
        <w:t>.</w:t>
      </w:r>
    </w:p>
    <w:p w:rsidR="00D462F7" w:rsidRPr="00A019AD" w:rsidRDefault="00D462F7" w:rsidP="00A019AD">
      <w:pPr>
        <w:pStyle w:val="Prrafodelista1"/>
        <w:suppressAutoHyphens/>
        <w:ind w:left="1701"/>
        <w:jc w:val="both"/>
        <w:rPr>
          <w:rFonts w:ascii="Times New Roman" w:hAnsi="Times New Roman"/>
          <w:b/>
          <w:sz w:val="24"/>
          <w:szCs w:val="24"/>
          <w:lang w:val="es-ES"/>
        </w:rPr>
      </w:pPr>
    </w:p>
    <w:p w:rsidR="00D462F7" w:rsidRPr="00A019AD" w:rsidRDefault="0070160E" w:rsidP="00A019AD">
      <w:pPr>
        <w:pStyle w:val="Prrafodelista1"/>
        <w:suppressAutoHyphens/>
        <w:ind w:left="1701"/>
        <w:jc w:val="both"/>
        <w:rPr>
          <w:rFonts w:ascii="Times New Roman" w:hAnsi="Times New Roman"/>
          <w:sz w:val="24"/>
          <w:szCs w:val="24"/>
          <w:lang w:val="es-ES"/>
        </w:rPr>
      </w:pPr>
      <w:r w:rsidRPr="00A019AD">
        <w:rPr>
          <w:rFonts w:ascii="Times New Roman" w:hAnsi="Times New Roman"/>
          <w:sz w:val="24"/>
          <w:szCs w:val="24"/>
          <w:lang w:val="es-ES"/>
        </w:rPr>
        <w:t xml:space="preserve">Estos actores serán directamente las personas naturales o jurídicas que estén en la </w:t>
      </w:r>
      <w:r w:rsidR="00A10268" w:rsidRPr="00A019AD">
        <w:rPr>
          <w:rFonts w:ascii="Times New Roman" w:hAnsi="Times New Roman"/>
          <w:sz w:val="24"/>
          <w:szCs w:val="24"/>
          <w:lang w:val="es-ES"/>
        </w:rPr>
        <w:t>nómina</w:t>
      </w:r>
      <w:r w:rsidRPr="00A019AD">
        <w:rPr>
          <w:rFonts w:ascii="Times New Roman" w:hAnsi="Times New Roman"/>
          <w:sz w:val="24"/>
          <w:szCs w:val="24"/>
          <w:lang w:val="es-ES"/>
        </w:rPr>
        <w:t xml:space="preserve"> de inversionistas, que en el momento de repartición de las ganancias de la empresa, tendrán aseguradas una parte del dinero ganado.</w:t>
      </w:r>
    </w:p>
    <w:p w:rsidR="00D462F7" w:rsidRDefault="00D462F7" w:rsidP="00A019AD">
      <w:pPr>
        <w:pStyle w:val="Prrafodelista1"/>
        <w:suppressAutoHyphens/>
        <w:ind w:left="1701"/>
        <w:jc w:val="both"/>
        <w:rPr>
          <w:rFonts w:ascii="Times New Roman" w:hAnsi="Times New Roman"/>
          <w:b/>
          <w:sz w:val="24"/>
          <w:szCs w:val="24"/>
          <w:lang w:val="es-ES"/>
        </w:rPr>
      </w:pPr>
    </w:p>
    <w:p w:rsidR="003010B3" w:rsidRDefault="003010B3" w:rsidP="00A019AD">
      <w:pPr>
        <w:pStyle w:val="Prrafodelista1"/>
        <w:suppressAutoHyphens/>
        <w:ind w:left="1701"/>
        <w:jc w:val="both"/>
        <w:rPr>
          <w:rFonts w:ascii="Times New Roman" w:hAnsi="Times New Roman"/>
          <w:b/>
          <w:sz w:val="24"/>
          <w:szCs w:val="24"/>
          <w:lang w:val="es-ES"/>
        </w:rPr>
      </w:pPr>
    </w:p>
    <w:p w:rsidR="003010B3" w:rsidRDefault="003010B3" w:rsidP="00A019AD">
      <w:pPr>
        <w:pStyle w:val="Prrafodelista1"/>
        <w:suppressAutoHyphens/>
        <w:ind w:left="1701"/>
        <w:jc w:val="both"/>
        <w:rPr>
          <w:rFonts w:ascii="Times New Roman" w:hAnsi="Times New Roman"/>
          <w:b/>
          <w:sz w:val="24"/>
          <w:szCs w:val="24"/>
          <w:lang w:val="es-ES"/>
        </w:rPr>
      </w:pPr>
    </w:p>
    <w:p w:rsidR="003010B3" w:rsidRPr="00A019AD" w:rsidRDefault="003010B3" w:rsidP="00A019AD">
      <w:pPr>
        <w:pStyle w:val="Prrafodelista1"/>
        <w:suppressAutoHyphens/>
        <w:ind w:left="1701"/>
        <w:jc w:val="both"/>
        <w:rPr>
          <w:rFonts w:ascii="Times New Roman" w:hAnsi="Times New Roman"/>
          <w:b/>
          <w:sz w:val="24"/>
          <w:szCs w:val="24"/>
          <w:lang w:val="es-ES"/>
        </w:rPr>
      </w:pPr>
    </w:p>
    <w:p w:rsidR="00D462F7" w:rsidRPr="00A019AD" w:rsidRDefault="00F7457C" w:rsidP="00A019AD">
      <w:pPr>
        <w:pStyle w:val="Prrafodelista1"/>
        <w:numPr>
          <w:ilvl w:val="2"/>
          <w:numId w:val="1"/>
        </w:numPr>
        <w:suppressAutoHyphens/>
        <w:ind w:left="1701"/>
        <w:jc w:val="both"/>
        <w:rPr>
          <w:rFonts w:ascii="Times New Roman" w:hAnsi="Times New Roman"/>
          <w:b/>
          <w:sz w:val="24"/>
          <w:szCs w:val="24"/>
        </w:rPr>
      </w:pPr>
      <w:r w:rsidRPr="00A019AD">
        <w:rPr>
          <w:rFonts w:ascii="Times New Roman" w:hAnsi="Times New Roman"/>
          <w:b/>
          <w:sz w:val="24"/>
          <w:szCs w:val="24"/>
        </w:rPr>
        <w:lastRenderedPageBreak/>
        <w:t>Usuarias.</w:t>
      </w:r>
    </w:p>
    <w:p w:rsidR="00D462F7" w:rsidRPr="00A019AD" w:rsidRDefault="00A019AD" w:rsidP="00A019AD">
      <w:pPr>
        <w:pStyle w:val="Prrafodelista1"/>
        <w:suppressAutoHyphens/>
        <w:ind w:left="1701"/>
        <w:jc w:val="both"/>
        <w:rPr>
          <w:rFonts w:ascii="Times New Roman" w:hAnsi="Times New Roman"/>
          <w:b/>
          <w:sz w:val="24"/>
          <w:szCs w:val="24"/>
        </w:rPr>
      </w:pPr>
      <w:r w:rsidRPr="00A019AD">
        <w:rPr>
          <w:rFonts w:ascii="Times New Roman" w:hAnsi="Times New Roman"/>
          <w:b/>
          <w:noProof/>
          <w:sz w:val="24"/>
          <w:szCs w:val="24"/>
          <w:lang w:eastAsia="es-EC"/>
        </w:rPr>
        <w:drawing>
          <wp:anchor distT="0" distB="0" distL="114300" distR="114300" simplePos="0" relativeHeight="251663360" behindDoc="1" locked="0" layoutInCell="1" allowOverlap="1" wp14:anchorId="7BA7BE87" wp14:editId="6D453747">
            <wp:simplePos x="0" y="0"/>
            <wp:positionH relativeFrom="column">
              <wp:posOffset>-232949</wp:posOffset>
            </wp:positionH>
            <wp:positionV relativeFrom="paragraph">
              <wp:posOffset>200492</wp:posOffset>
            </wp:positionV>
            <wp:extent cx="732921" cy="775710"/>
            <wp:effectExtent l="0" t="0" r="0" b="5715"/>
            <wp:wrapNone/>
            <wp:docPr id="27" name="Imagen 27" descr="F:\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creenshot_7.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7778" r="26281" b="13472"/>
                    <a:stretch/>
                  </pic:blipFill>
                  <pic:spPr bwMode="auto">
                    <a:xfrm>
                      <a:off x="0" y="0"/>
                      <a:ext cx="732921" cy="775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62F7" w:rsidRPr="00A019AD" w:rsidRDefault="0070160E" w:rsidP="00A019AD">
      <w:pPr>
        <w:pStyle w:val="Prrafodelista1"/>
        <w:suppressAutoHyphens/>
        <w:ind w:left="1701"/>
        <w:jc w:val="both"/>
        <w:rPr>
          <w:rFonts w:ascii="Times New Roman" w:hAnsi="Times New Roman"/>
          <w:sz w:val="24"/>
          <w:szCs w:val="24"/>
        </w:rPr>
      </w:pPr>
      <w:r w:rsidRPr="00A019AD">
        <w:rPr>
          <w:rFonts w:ascii="Times New Roman" w:hAnsi="Times New Roman"/>
          <w:sz w:val="24"/>
          <w:szCs w:val="24"/>
        </w:rPr>
        <w:t>Las Usuarias serán personas</w:t>
      </w:r>
      <w:r w:rsidR="00A10268" w:rsidRPr="00A019AD">
        <w:rPr>
          <w:rFonts w:ascii="Times New Roman" w:hAnsi="Times New Roman"/>
          <w:sz w:val="24"/>
          <w:szCs w:val="24"/>
        </w:rPr>
        <w:t xml:space="preserve"> </w:t>
      </w:r>
      <w:r w:rsidRPr="00A019AD">
        <w:rPr>
          <w:rFonts w:ascii="Times New Roman" w:hAnsi="Times New Roman"/>
          <w:sz w:val="24"/>
          <w:szCs w:val="24"/>
        </w:rPr>
        <w:t xml:space="preserve">(mujeres o niños) o </w:t>
      </w:r>
      <w:r w:rsidR="00A37D41" w:rsidRPr="00A019AD">
        <w:rPr>
          <w:rFonts w:ascii="Times New Roman" w:hAnsi="Times New Roman"/>
          <w:sz w:val="24"/>
          <w:szCs w:val="24"/>
        </w:rPr>
        <w:t>empresas (</w:t>
      </w:r>
      <w:r w:rsidRPr="00A019AD">
        <w:rPr>
          <w:rFonts w:ascii="Times New Roman" w:hAnsi="Times New Roman"/>
          <w:sz w:val="24"/>
          <w:szCs w:val="24"/>
        </w:rPr>
        <w:t xml:space="preserve">Empresas que contraten el servicio) empleen el servicio de “Lady Express”, es decir, los clientes de la empresa, cabe recalcar en esta parte, la diferencia de Socias y Usuarias, ya que son dos actores diferentes, Socias son las personas que estén invirtiendo en el negocio, mientras que </w:t>
      </w:r>
      <w:r w:rsidR="00A10268" w:rsidRPr="00A019AD">
        <w:rPr>
          <w:rFonts w:ascii="Times New Roman" w:hAnsi="Times New Roman"/>
          <w:sz w:val="24"/>
          <w:szCs w:val="24"/>
        </w:rPr>
        <w:t>Usuarias</w:t>
      </w:r>
      <w:r w:rsidRPr="00A019AD">
        <w:rPr>
          <w:rFonts w:ascii="Times New Roman" w:hAnsi="Times New Roman"/>
          <w:sz w:val="24"/>
          <w:szCs w:val="24"/>
        </w:rPr>
        <w:t xml:space="preserve"> son exclusivamente los clientes.</w:t>
      </w:r>
    </w:p>
    <w:p w:rsidR="0070160E" w:rsidRPr="0070160E" w:rsidRDefault="0070160E" w:rsidP="0070160E">
      <w:pPr>
        <w:pStyle w:val="Prrafodelista1"/>
        <w:suppressAutoHyphens/>
        <w:ind w:left="708"/>
        <w:jc w:val="both"/>
        <w:rPr>
          <w:rFonts w:ascii="Times New Roman" w:hAnsi="Times New Roman"/>
          <w:sz w:val="24"/>
          <w:szCs w:val="24"/>
        </w:rPr>
      </w:pPr>
    </w:p>
    <w:p w:rsidR="00D462F7" w:rsidRPr="00904760" w:rsidRDefault="00D462F7" w:rsidP="00904760">
      <w:pPr>
        <w:pStyle w:val="Prrafodelista1"/>
        <w:suppressAutoHyphens/>
        <w:spacing w:line="276" w:lineRule="auto"/>
        <w:ind w:left="708"/>
        <w:jc w:val="both"/>
        <w:rPr>
          <w:rFonts w:ascii="Times New Roman" w:hAnsi="Times New Roman"/>
          <w:b/>
          <w:sz w:val="24"/>
          <w:szCs w:val="24"/>
        </w:rPr>
      </w:pPr>
    </w:p>
    <w:p w:rsidR="00A10268" w:rsidRPr="00904760" w:rsidRDefault="00D462F7" w:rsidP="00202CF6">
      <w:pPr>
        <w:pStyle w:val="Prrafodelista1"/>
        <w:numPr>
          <w:ilvl w:val="1"/>
          <w:numId w:val="1"/>
        </w:numPr>
        <w:suppressAutoHyphens/>
        <w:spacing w:line="276" w:lineRule="auto"/>
        <w:jc w:val="right"/>
        <w:rPr>
          <w:rFonts w:ascii="Times New Roman" w:hAnsi="Times New Roman"/>
          <w:b/>
          <w:sz w:val="24"/>
          <w:szCs w:val="24"/>
        </w:rPr>
      </w:pPr>
      <w:r w:rsidRPr="00904760">
        <w:rPr>
          <w:rFonts w:ascii="Times New Roman" w:hAnsi="Times New Roman"/>
          <w:b/>
          <w:sz w:val="24"/>
          <w:szCs w:val="24"/>
        </w:rPr>
        <w:t>RESTRICCIONES</w:t>
      </w:r>
    </w:p>
    <w:p w:rsidR="00A10268" w:rsidRPr="00904760" w:rsidRDefault="00A10268" w:rsidP="00904760">
      <w:pPr>
        <w:pStyle w:val="Prrafodelista1"/>
        <w:suppressAutoHyphens/>
        <w:spacing w:line="276" w:lineRule="auto"/>
        <w:jc w:val="both"/>
        <w:rPr>
          <w:rFonts w:ascii="Times New Roman" w:hAnsi="Times New Roman"/>
          <w:b/>
          <w:sz w:val="24"/>
          <w:szCs w:val="24"/>
        </w:rPr>
      </w:pPr>
    </w:p>
    <w:p w:rsidR="00A10268" w:rsidRPr="00904760" w:rsidRDefault="00A10268" w:rsidP="00904760">
      <w:pPr>
        <w:spacing w:line="276" w:lineRule="auto"/>
        <w:jc w:val="both"/>
        <w:rPr>
          <w:rFonts w:ascii="Times New Roman" w:hAnsi="Times New Roman"/>
          <w:sz w:val="24"/>
          <w:szCs w:val="24"/>
          <w:lang w:val="es-ES"/>
        </w:rPr>
      </w:pPr>
      <w:r w:rsidRPr="00904760">
        <w:rPr>
          <w:rFonts w:ascii="Times New Roman" w:hAnsi="Times New Roman"/>
          <w:sz w:val="24"/>
          <w:szCs w:val="24"/>
          <w:lang w:val="es-ES"/>
        </w:rPr>
        <w:t>Este proyecto estará sujeto al tiempo de desarrollo contemplado ante Conciencias –N MESES-</w:t>
      </w:r>
    </w:p>
    <w:p w:rsidR="00FF55ED" w:rsidRPr="00FF55ED" w:rsidRDefault="00FF55ED" w:rsidP="00FF55ED">
      <w:pPr>
        <w:pStyle w:val="Prrafodelista"/>
        <w:numPr>
          <w:ilvl w:val="0"/>
          <w:numId w:val="19"/>
        </w:numPr>
        <w:spacing w:line="276" w:lineRule="auto"/>
        <w:ind w:left="927"/>
        <w:jc w:val="both"/>
        <w:rPr>
          <w:rFonts w:ascii="Times New Roman" w:hAnsi="Times New Roman"/>
          <w:sz w:val="24"/>
          <w:szCs w:val="24"/>
        </w:rPr>
      </w:pPr>
      <w:r w:rsidRPr="00FF55ED">
        <w:rPr>
          <w:rFonts w:ascii="Times New Roman" w:hAnsi="Times New Roman"/>
          <w:sz w:val="24"/>
          <w:szCs w:val="24"/>
        </w:rPr>
        <w:t>Los operadores deben ser capaces de atender consultas concurrentemente.</w:t>
      </w:r>
    </w:p>
    <w:p w:rsidR="00FF55ED" w:rsidRPr="00FF55ED" w:rsidRDefault="00FF55ED" w:rsidP="00FF55ED">
      <w:pPr>
        <w:pStyle w:val="Prrafodelista"/>
        <w:numPr>
          <w:ilvl w:val="0"/>
          <w:numId w:val="19"/>
        </w:numPr>
        <w:spacing w:line="276" w:lineRule="auto"/>
        <w:ind w:left="927"/>
        <w:jc w:val="both"/>
        <w:rPr>
          <w:rFonts w:ascii="Times New Roman" w:hAnsi="Times New Roman"/>
          <w:sz w:val="24"/>
          <w:szCs w:val="24"/>
        </w:rPr>
      </w:pPr>
      <w:r w:rsidRPr="00FF55ED">
        <w:rPr>
          <w:rFonts w:ascii="Times New Roman" w:hAnsi="Times New Roman"/>
          <w:sz w:val="24"/>
          <w:szCs w:val="24"/>
        </w:rPr>
        <w:t>El sistema debe tener un diseño e implementación sencilla, independiente de la plataforma o lenguaje de programación.</w:t>
      </w:r>
    </w:p>
    <w:p w:rsidR="00FF55ED" w:rsidRPr="00FF55ED" w:rsidRDefault="00FF55ED" w:rsidP="00FF55ED">
      <w:pPr>
        <w:pStyle w:val="Prrafodelista"/>
        <w:numPr>
          <w:ilvl w:val="0"/>
          <w:numId w:val="19"/>
        </w:numPr>
        <w:spacing w:line="276" w:lineRule="auto"/>
        <w:ind w:left="927"/>
        <w:jc w:val="both"/>
        <w:rPr>
          <w:rFonts w:ascii="Times New Roman" w:hAnsi="Times New Roman"/>
          <w:sz w:val="24"/>
          <w:szCs w:val="24"/>
        </w:rPr>
      </w:pPr>
      <w:r w:rsidRPr="00FF55ED">
        <w:rPr>
          <w:rFonts w:ascii="Times New Roman" w:hAnsi="Times New Roman"/>
          <w:sz w:val="24"/>
          <w:szCs w:val="24"/>
        </w:rPr>
        <w:t>El sistema será diseñado para una plataforma web y una aplicación móvil para Android, inicialmente.</w:t>
      </w:r>
    </w:p>
    <w:p w:rsidR="00FF55ED" w:rsidRPr="00FF55ED" w:rsidRDefault="00FF55ED" w:rsidP="00FF55ED">
      <w:pPr>
        <w:pStyle w:val="Prrafodelista"/>
        <w:numPr>
          <w:ilvl w:val="0"/>
          <w:numId w:val="19"/>
        </w:numPr>
        <w:spacing w:line="276" w:lineRule="auto"/>
        <w:ind w:left="927"/>
        <w:jc w:val="both"/>
        <w:rPr>
          <w:rFonts w:ascii="Times New Roman" w:hAnsi="Times New Roman"/>
          <w:sz w:val="24"/>
          <w:szCs w:val="24"/>
        </w:rPr>
      </w:pPr>
      <w:r w:rsidRPr="00FF55ED">
        <w:rPr>
          <w:rFonts w:ascii="Times New Roman" w:hAnsi="Times New Roman"/>
          <w:sz w:val="24"/>
          <w:szCs w:val="24"/>
        </w:rPr>
        <w:t>El sistema dependerá de alguna manera de la empresa “SERPRESA”, es decir se acogerá a posibles cambios futuros, por restricciones de reglamento de esa empresa.</w:t>
      </w:r>
    </w:p>
    <w:p w:rsidR="00FF55ED" w:rsidRPr="00FF55ED" w:rsidRDefault="00FF55ED" w:rsidP="00FF55ED">
      <w:pPr>
        <w:pStyle w:val="Prrafodelista"/>
        <w:numPr>
          <w:ilvl w:val="0"/>
          <w:numId w:val="19"/>
        </w:numPr>
        <w:spacing w:line="276" w:lineRule="auto"/>
        <w:ind w:left="927"/>
        <w:jc w:val="both"/>
        <w:rPr>
          <w:rFonts w:ascii="Times New Roman" w:hAnsi="Times New Roman"/>
          <w:sz w:val="24"/>
          <w:szCs w:val="24"/>
        </w:rPr>
      </w:pPr>
      <w:r w:rsidRPr="00FF55ED">
        <w:rPr>
          <w:rFonts w:ascii="Times New Roman" w:hAnsi="Times New Roman"/>
          <w:sz w:val="24"/>
          <w:szCs w:val="24"/>
        </w:rPr>
        <w:t xml:space="preserve">Este sistema funcionará únicamente a nivel de la ciudad de </w:t>
      </w:r>
      <w:r w:rsidR="00A37D41" w:rsidRPr="00FF55ED">
        <w:rPr>
          <w:rFonts w:ascii="Times New Roman" w:hAnsi="Times New Roman"/>
          <w:sz w:val="24"/>
          <w:szCs w:val="24"/>
        </w:rPr>
        <w:t>Guayaquil</w:t>
      </w:r>
      <w:r w:rsidRPr="00FF55ED">
        <w:rPr>
          <w:rFonts w:ascii="Times New Roman" w:hAnsi="Times New Roman"/>
          <w:sz w:val="24"/>
          <w:szCs w:val="24"/>
        </w:rPr>
        <w:t xml:space="preserve">, </w:t>
      </w:r>
      <w:r w:rsidR="00A37D41" w:rsidRPr="00FF55ED">
        <w:rPr>
          <w:rFonts w:ascii="Times New Roman" w:hAnsi="Times New Roman"/>
          <w:sz w:val="24"/>
          <w:szCs w:val="24"/>
        </w:rPr>
        <w:t>teniendo</w:t>
      </w:r>
      <w:r w:rsidRPr="00FF55ED">
        <w:rPr>
          <w:rFonts w:ascii="Times New Roman" w:hAnsi="Times New Roman"/>
          <w:sz w:val="24"/>
          <w:szCs w:val="24"/>
        </w:rPr>
        <w:t xml:space="preserve"> la </w:t>
      </w:r>
      <w:r w:rsidR="00A37D41" w:rsidRPr="00FF55ED">
        <w:rPr>
          <w:rFonts w:ascii="Times New Roman" w:hAnsi="Times New Roman"/>
          <w:sz w:val="24"/>
          <w:szCs w:val="24"/>
        </w:rPr>
        <w:t>posibilidad</w:t>
      </w:r>
      <w:r w:rsidRPr="00FF55ED">
        <w:rPr>
          <w:rFonts w:ascii="Times New Roman" w:hAnsi="Times New Roman"/>
          <w:sz w:val="24"/>
          <w:szCs w:val="24"/>
        </w:rPr>
        <w:t xml:space="preserve"> de hacer viajes </w:t>
      </w:r>
      <w:r w:rsidR="00A37D41" w:rsidRPr="00FF55ED">
        <w:rPr>
          <w:rFonts w:ascii="Times New Roman" w:hAnsi="Times New Roman"/>
          <w:sz w:val="24"/>
          <w:szCs w:val="24"/>
        </w:rPr>
        <w:t>más</w:t>
      </w:r>
      <w:r w:rsidRPr="00FF55ED">
        <w:rPr>
          <w:rFonts w:ascii="Times New Roman" w:hAnsi="Times New Roman"/>
          <w:sz w:val="24"/>
          <w:szCs w:val="24"/>
        </w:rPr>
        <w:t xml:space="preserve"> grandes a nivel nacional.</w:t>
      </w:r>
    </w:p>
    <w:p w:rsidR="00FF55ED" w:rsidRPr="00FF55ED" w:rsidRDefault="00FF55ED" w:rsidP="00FF55ED">
      <w:pPr>
        <w:pStyle w:val="Prrafodelista"/>
        <w:numPr>
          <w:ilvl w:val="0"/>
          <w:numId w:val="19"/>
        </w:numPr>
        <w:spacing w:line="276" w:lineRule="auto"/>
        <w:ind w:left="927"/>
        <w:jc w:val="both"/>
        <w:rPr>
          <w:rFonts w:ascii="Times New Roman" w:hAnsi="Times New Roman"/>
          <w:sz w:val="24"/>
          <w:szCs w:val="24"/>
        </w:rPr>
      </w:pPr>
      <w:r w:rsidRPr="00FF55ED">
        <w:rPr>
          <w:rFonts w:ascii="Times New Roman" w:hAnsi="Times New Roman"/>
          <w:sz w:val="24"/>
          <w:szCs w:val="24"/>
        </w:rPr>
        <w:t xml:space="preserve">La base de datos de los clientes debe ser creada por el Relacionista </w:t>
      </w:r>
      <w:r w:rsidR="00A37D41" w:rsidRPr="00FF55ED">
        <w:rPr>
          <w:rFonts w:ascii="Times New Roman" w:hAnsi="Times New Roman"/>
          <w:sz w:val="24"/>
          <w:szCs w:val="24"/>
        </w:rPr>
        <w:t>Público</w:t>
      </w:r>
      <w:r w:rsidRPr="00FF55ED">
        <w:rPr>
          <w:rFonts w:ascii="Times New Roman" w:hAnsi="Times New Roman"/>
          <w:sz w:val="24"/>
          <w:szCs w:val="24"/>
        </w:rPr>
        <w:t xml:space="preserve">, y </w:t>
      </w:r>
      <w:r w:rsidR="00A37D41" w:rsidRPr="00FF55ED">
        <w:rPr>
          <w:rFonts w:ascii="Times New Roman" w:hAnsi="Times New Roman"/>
          <w:sz w:val="24"/>
          <w:szCs w:val="24"/>
        </w:rPr>
        <w:t>mantenida</w:t>
      </w:r>
      <w:r w:rsidRPr="00FF55ED">
        <w:rPr>
          <w:rFonts w:ascii="Times New Roman" w:hAnsi="Times New Roman"/>
          <w:sz w:val="24"/>
          <w:szCs w:val="24"/>
        </w:rPr>
        <w:t xml:space="preserve"> por los Operadores, al estar en constante </w:t>
      </w:r>
      <w:r w:rsidR="00A37D41" w:rsidRPr="00FF55ED">
        <w:rPr>
          <w:rFonts w:ascii="Times New Roman" w:hAnsi="Times New Roman"/>
          <w:sz w:val="24"/>
          <w:szCs w:val="24"/>
        </w:rPr>
        <w:t>afiliación</w:t>
      </w:r>
      <w:r w:rsidRPr="00FF55ED">
        <w:rPr>
          <w:rFonts w:ascii="Times New Roman" w:hAnsi="Times New Roman"/>
          <w:sz w:val="24"/>
          <w:szCs w:val="24"/>
        </w:rPr>
        <w:t xml:space="preserve"> de Personas.</w:t>
      </w:r>
    </w:p>
    <w:p w:rsidR="00FF55ED" w:rsidRPr="00FF55ED" w:rsidRDefault="00FF55ED" w:rsidP="00FF55ED">
      <w:pPr>
        <w:pStyle w:val="Prrafodelista"/>
        <w:numPr>
          <w:ilvl w:val="0"/>
          <w:numId w:val="19"/>
        </w:numPr>
        <w:spacing w:line="276" w:lineRule="auto"/>
        <w:ind w:left="927"/>
        <w:jc w:val="both"/>
        <w:rPr>
          <w:rFonts w:ascii="Times New Roman" w:hAnsi="Times New Roman"/>
          <w:sz w:val="24"/>
          <w:szCs w:val="24"/>
        </w:rPr>
      </w:pPr>
      <w:r w:rsidRPr="00FF55ED">
        <w:rPr>
          <w:rFonts w:ascii="Times New Roman" w:hAnsi="Times New Roman"/>
          <w:sz w:val="24"/>
          <w:szCs w:val="24"/>
        </w:rPr>
        <w:t>El sistema se implementará en base a requerimientos de hardware básicos.</w:t>
      </w:r>
    </w:p>
    <w:p w:rsidR="00FF55ED" w:rsidRPr="00FF55ED" w:rsidRDefault="00FF55ED" w:rsidP="00FF55ED">
      <w:pPr>
        <w:pStyle w:val="Prrafodelista"/>
        <w:numPr>
          <w:ilvl w:val="0"/>
          <w:numId w:val="19"/>
        </w:numPr>
        <w:spacing w:line="276" w:lineRule="auto"/>
        <w:ind w:left="927"/>
        <w:jc w:val="both"/>
        <w:rPr>
          <w:rFonts w:ascii="Times New Roman" w:hAnsi="Times New Roman"/>
          <w:sz w:val="24"/>
          <w:szCs w:val="24"/>
        </w:rPr>
      </w:pPr>
      <w:r w:rsidRPr="00FF55ED">
        <w:rPr>
          <w:rFonts w:ascii="Times New Roman" w:hAnsi="Times New Roman"/>
          <w:sz w:val="24"/>
          <w:szCs w:val="24"/>
        </w:rPr>
        <w:t xml:space="preserve">El sistema deberá tener una seguridad avanzada, puesto que maneja datos personales de </w:t>
      </w:r>
      <w:r w:rsidR="00A37D41" w:rsidRPr="00FF55ED">
        <w:rPr>
          <w:rFonts w:ascii="Times New Roman" w:hAnsi="Times New Roman"/>
          <w:sz w:val="24"/>
          <w:szCs w:val="24"/>
        </w:rPr>
        <w:t>las</w:t>
      </w:r>
      <w:r w:rsidRPr="00FF55ED">
        <w:rPr>
          <w:rFonts w:ascii="Times New Roman" w:hAnsi="Times New Roman"/>
          <w:sz w:val="24"/>
          <w:szCs w:val="24"/>
        </w:rPr>
        <w:t xml:space="preserve"> usuarias (personas naturales y/o </w:t>
      </w:r>
      <w:r w:rsidR="00A37D41" w:rsidRPr="00FF55ED">
        <w:rPr>
          <w:rFonts w:ascii="Times New Roman" w:hAnsi="Times New Roman"/>
          <w:sz w:val="24"/>
          <w:szCs w:val="24"/>
        </w:rPr>
        <w:t>jurídicas</w:t>
      </w:r>
      <w:r w:rsidRPr="00FF55ED">
        <w:rPr>
          <w:rFonts w:ascii="Times New Roman" w:hAnsi="Times New Roman"/>
          <w:sz w:val="24"/>
          <w:szCs w:val="24"/>
        </w:rPr>
        <w:t>) que podrían ser utilizados para malos propósitos.</w:t>
      </w:r>
    </w:p>
    <w:p w:rsidR="00FF55ED" w:rsidRPr="00FF55ED" w:rsidRDefault="00FF55ED" w:rsidP="00FF55ED">
      <w:pPr>
        <w:pStyle w:val="Prrafodelista"/>
        <w:numPr>
          <w:ilvl w:val="0"/>
          <w:numId w:val="19"/>
        </w:numPr>
        <w:spacing w:line="276" w:lineRule="auto"/>
        <w:ind w:left="927"/>
        <w:jc w:val="both"/>
        <w:rPr>
          <w:rFonts w:ascii="Times New Roman" w:hAnsi="Times New Roman"/>
          <w:sz w:val="24"/>
          <w:szCs w:val="24"/>
        </w:rPr>
      </w:pPr>
      <w:r w:rsidRPr="00FF55ED">
        <w:rPr>
          <w:rFonts w:ascii="Times New Roman" w:hAnsi="Times New Roman"/>
          <w:sz w:val="24"/>
          <w:szCs w:val="24"/>
        </w:rPr>
        <w:t>La interfaz gráfica del sistema debe ser interactiva para facilitar su uso.</w:t>
      </w:r>
    </w:p>
    <w:p w:rsidR="00D462F7" w:rsidRPr="00FF55ED" w:rsidRDefault="00D462F7" w:rsidP="00FF55ED">
      <w:pPr>
        <w:pStyle w:val="Prrafodelista"/>
        <w:numPr>
          <w:ilvl w:val="0"/>
          <w:numId w:val="19"/>
        </w:numPr>
        <w:spacing w:line="276" w:lineRule="auto"/>
        <w:ind w:left="927"/>
        <w:jc w:val="both"/>
        <w:rPr>
          <w:rFonts w:ascii="Times New Roman" w:hAnsi="Times New Roman"/>
          <w:sz w:val="24"/>
          <w:szCs w:val="24"/>
          <w:lang w:val="es-ES"/>
        </w:rPr>
      </w:pPr>
      <w:r w:rsidRPr="00FF55ED">
        <w:rPr>
          <w:rFonts w:ascii="Times New Roman" w:hAnsi="Times New Roman"/>
          <w:sz w:val="24"/>
          <w:szCs w:val="24"/>
          <w:lang w:val="es-ES"/>
        </w:rPr>
        <w:t xml:space="preserve">El software deberá operar utilizando mecanismos de autenticación de usuarios basados en </w:t>
      </w:r>
      <w:r w:rsidR="00FF55ED" w:rsidRPr="00FF55ED">
        <w:rPr>
          <w:rFonts w:ascii="Times New Roman" w:hAnsi="Times New Roman"/>
          <w:sz w:val="24"/>
          <w:szCs w:val="24"/>
          <w:lang w:val="es-ES"/>
        </w:rPr>
        <w:t>nombres de usuario y contraseña</w:t>
      </w:r>
      <w:r w:rsidRPr="00FF55ED">
        <w:rPr>
          <w:rFonts w:ascii="Times New Roman" w:hAnsi="Times New Roman"/>
          <w:sz w:val="24"/>
          <w:szCs w:val="24"/>
          <w:lang w:val="es-ES"/>
        </w:rPr>
        <w:t xml:space="preserve">, deberá establecer comunicación con los </w:t>
      </w:r>
      <w:r w:rsidR="00FF55ED" w:rsidRPr="00FF55ED">
        <w:rPr>
          <w:rFonts w:ascii="Times New Roman" w:hAnsi="Times New Roman"/>
          <w:sz w:val="24"/>
          <w:szCs w:val="24"/>
          <w:lang w:val="es-ES"/>
        </w:rPr>
        <w:t>operadores, que le ofrezcan la información de los taxis disponibles cercanos.</w:t>
      </w:r>
      <w:r w:rsidRPr="00FF55ED">
        <w:rPr>
          <w:rFonts w:ascii="Times New Roman" w:hAnsi="Times New Roman"/>
          <w:sz w:val="24"/>
          <w:szCs w:val="24"/>
          <w:lang w:val="es-ES"/>
        </w:rPr>
        <w:t xml:space="preserve"> </w:t>
      </w:r>
    </w:p>
    <w:p w:rsidR="00D462F7" w:rsidRPr="00FF55ED" w:rsidRDefault="00D462F7" w:rsidP="00FF55ED">
      <w:pPr>
        <w:pStyle w:val="Prrafodelista"/>
        <w:numPr>
          <w:ilvl w:val="0"/>
          <w:numId w:val="19"/>
        </w:numPr>
        <w:spacing w:line="276" w:lineRule="auto"/>
        <w:ind w:left="927"/>
        <w:jc w:val="both"/>
        <w:rPr>
          <w:rFonts w:ascii="Times New Roman" w:hAnsi="Times New Roman"/>
          <w:sz w:val="24"/>
          <w:szCs w:val="24"/>
          <w:lang w:val="es-ES"/>
        </w:rPr>
      </w:pPr>
      <w:r w:rsidRPr="00FF55ED">
        <w:rPr>
          <w:rFonts w:ascii="Times New Roman" w:hAnsi="Times New Roman"/>
          <w:sz w:val="24"/>
          <w:szCs w:val="24"/>
          <w:lang w:val="es-ES"/>
        </w:rPr>
        <w:t xml:space="preserve">El software deberá desplegar información utilizando los dispositivos de salida de datos teniendo en </w:t>
      </w:r>
      <w:r w:rsidR="00FF55ED" w:rsidRPr="00FF55ED">
        <w:rPr>
          <w:rFonts w:ascii="Times New Roman" w:hAnsi="Times New Roman"/>
          <w:sz w:val="24"/>
          <w:szCs w:val="24"/>
          <w:lang w:val="es-ES"/>
        </w:rPr>
        <w:t>cuenta los formatos de salida.</w:t>
      </w:r>
      <w:r w:rsidRPr="00FF55ED">
        <w:rPr>
          <w:rFonts w:ascii="Times New Roman" w:hAnsi="Times New Roman"/>
          <w:sz w:val="24"/>
          <w:szCs w:val="24"/>
          <w:lang w:val="es-ES"/>
        </w:rPr>
        <w:t xml:space="preserve"> </w:t>
      </w:r>
    </w:p>
    <w:p w:rsidR="00D462F7" w:rsidRPr="00FF55ED" w:rsidRDefault="00D462F7" w:rsidP="00FF55ED">
      <w:pPr>
        <w:pStyle w:val="Prrafodelista"/>
        <w:numPr>
          <w:ilvl w:val="0"/>
          <w:numId w:val="19"/>
        </w:numPr>
        <w:spacing w:line="276" w:lineRule="auto"/>
        <w:ind w:left="927"/>
        <w:jc w:val="both"/>
        <w:rPr>
          <w:rFonts w:ascii="Times New Roman" w:hAnsi="Times New Roman"/>
          <w:sz w:val="24"/>
          <w:szCs w:val="24"/>
          <w:lang w:val="es-ES"/>
        </w:rPr>
      </w:pPr>
      <w:r w:rsidRPr="00FF55ED">
        <w:rPr>
          <w:rFonts w:ascii="Times New Roman" w:hAnsi="Times New Roman"/>
          <w:sz w:val="24"/>
          <w:szCs w:val="24"/>
          <w:lang w:val="es-ES"/>
        </w:rPr>
        <w:t xml:space="preserve">El software deberá implementar sistemas de seguridad que ayuden a identificar posibles fraudes o suplantación de las </w:t>
      </w:r>
      <w:r w:rsidR="00FF55ED" w:rsidRPr="00FF55ED">
        <w:rPr>
          <w:rFonts w:ascii="Times New Roman" w:hAnsi="Times New Roman"/>
          <w:sz w:val="24"/>
          <w:szCs w:val="24"/>
          <w:lang w:val="es-ES"/>
        </w:rPr>
        <w:t>cuentas de usuarias.</w:t>
      </w:r>
      <w:r w:rsidR="00FF55ED" w:rsidRPr="00FF55ED">
        <w:rPr>
          <w:rFonts w:ascii="Times New Roman" w:hAnsi="Times New Roman"/>
          <w:sz w:val="24"/>
          <w:szCs w:val="24"/>
          <w:lang w:val="es-ES"/>
        </w:rPr>
        <w:tab/>
      </w:r>
      <w:r w:rsidR="00FF55ED" w:rsidRPr="00FF55ED">
        <w:rPr>
          <w:rFonts w:ascii="Times New Roman" w:hAnsi="Times New Roman"/>
          <w:sz w:val="24"/>
          <w:szCs w:val="24"/>
          <w:lang w:val="es-ES"/>
        </w:rPr>
        <w:tab/>
      </w:r>
      <w:r w:rsidR="00FF55ED" w:rsidRPr="00FF55ED">
        <w:rPr>
          <w:rFonts w:ascii="Times New Roman" w:hAnsi="Times New Roman"/>
          <w:sz w:val="24"/>
          <w:szCs w:val="24"/>
          <w:lang w:val="es-ES"/>
        </w:rPr>
        <w:tab/>
      </w:r>
      <w:r w:rsidR="00FF55ED" w:rsidRPr="00FF55ED">
        <w:rPr>
          <w:rFonts w:ascii="Times New Roman" w:hAnsi="Times New Roman"/>
          <w:sz w:val="24"/>
          <w:szCs w:val="24"/>
          <w:lang w:val="es-ES"/>
        </w:rPr>
        <w:tab/>
      </w:r>
    </w:p>
    <w:p w:rsidR="00D462F7" w:rsidRPr="00FF55ED" w:rsidRDefault="00D462F7" w:rsidP="00FF55ED">
      <w:pPr>
        <w:pStyle w:val="Prrafodelista"/>
        <w:numPr>
          <w:ilvl w:val="0"/>
          <w:numId w:val="19"/>
        </w:numPr>
        <w:spacing w:line="276" w:lineRule="auto"/>
        <w:ind w:left="927"/>
        <w:jc w:val="both"/>
        <w:rPr>
          <w:rFonts w:ascii="Times New Roman" w:hAnsi="Times New Roman"/>
          <w:sz w:val="24"/>
          <w:szCs w:val="24"/>
          <w:lang w:val="es-ES"/>
        </w:rPr>
      </w:pPr>
      <w:r w:rsidRPr="00FF55ED">
        <w:rPr>
          <w:rFonts w:ascii="Times New Roman" w:hAnsi="Times New Roman"/>
          <w:sz w:val="24"/>
          <w:szCs w:val="24"/>
          <w:lang w:val="es-ES"/>
        </w:rPr>
        <w:t>El software deberá garantizar la confidencialidad de la información suministrada por sus usuarios así como también garantizar la integridad y fidelidad de la información almacenada de cada uno de las transacciones realizadas.</w:t>
      </w:r>
    </w:p>
    <w:p w:rsidR="00904760" w:rsidRPr="00904760" w:rsidRDefault="00202CF6" w:rsidP="00202CF6">
      <w:pPr>
        <w:spacing w:line="276" w:lineRule="auto"/>
        <w:jc w:val="right"/>
        <w:rPr>
          <w:rFonts w:ascii="Times New Roman" w:hAnsi="Times New Roman"/>
          <w:b/>
          <w:sz w:val="24"/>
          <w:szCs w:val="24"/>
        </w:rPr>
      </w:pPr>
      <w:r w:rsidRPr="00904760">
        <w:rPr>
          <w:rFonts w:ascii="Times New Roman" w:hAnsi="Times New Roman"/>
          <w:b/>
          <w:sz w:val="24"/>
          <w:szCs w:val="24"/>
        </w:rPr>
        <w:t>2.5. SUPOSICIONES.</w:t>
      </w:r>
    </w:p>
    <w:p w:rsidR="00904760" w:rsidRPr="00904760" w:rsidRDefault="00904760" w:rsidP="00904760">
      <w:pPr>
        <w:spacing w:line="276" w:lineRule="auto"/>
        <w:jc w:val="both"/>
        <w:rPr>
          <w:rFonts w:ascii="Times New Roman" w:eastAsiaTheme="minorHAnsi" w:hAnsi="Times New Roman"/>
          <w:sz w:val="24"/>
          <w:szCs w:val="24"/>
        </w:rPr>
      </w:pPr>
      <w:r w:rsidRPr="00904760">
        <w:rPr>
          <w:rFonts w:ascii="Times New Roman" w:eastAsiaTheme="minorHAnsi" w:hAnsi="Times New Roman"/>
          <w:sz w:val="24"/>
          <w:szCs w:val="24"/>
        </w:rPr>
        <w:lastRenderedPageBreak/>
        <w:t>El factor que puede afectar los requerimientos del sistema es:</w:t>
      </w:r>
    </w:p>
    <w:p w:rsidR="00D462F7" w:rsidRPr="00FD43A8" w:rsidRDefault="00904760" w:rsidP="00D462F7">
      <w:pPr>
        <w:pStyle w:val="Prrafodelista"/>
        <w:numPr>
          <w:ilvl w:val="0"/>
          <w:numId w:val="13"/>
        </w:numPr>
        <w:spacing w:after="0" w:line="276" w:lineRule="auto"/>
        <w:jc w:val="both"/>
        <w:rPr>
          <w:rFonts w:ascii="Times New Roman" w:hAnsi="Times New Roman"/>
          <w:b/>
          <w:sz w:val="24"/>
          <w:szCs w:val="24"/>
        </w:rPr>
      </w:pPr>
      <w:r w:rsidRPr="00904760">
        <w:rPr>
          <w:rFonts w:ascii="Times New Roman" w:eastAsiaTheme="minorHAnsi" w:hAnsi="Times New Roman"/>
          <w:sz w:val="24"/>
          <w:szCs w:val="24"/>
        </w:rPr>
        <w:t xml:space="preserve">El lenguaje de </w:t>
      </w:r>
      <w:r w:rsidRPr="00FD43A8">
        <w:rPr>
          <w:rFonts w:ascii="Times New Roman" w:eastAsiaTheme="minorHAnsi" w:hAnsi="Times New Roman"/>
          <w:sz w:val="24"/>
          <w:szCs w:val="24"/>
        </w:rPr>
        <w:t>programación</w:t>
      </w:r>
      <w:r w:rsidRPr="00904760">
        <w:rPr>
          <w:rFonts w:ascii="Times New Roman" w:eastAsiaTheme="minorHAnsi" w:hAnsi="Times New Roman"/>
          <w:sz w:val="24"/>
          <w:szCs w:val="24"/>
        </w:rPr>
        <w:t xml:space="preserve"> a utilizar no apto para implementar los requerimientos definidos.</w:t>
      </w:r>
    </w:p>
    <w:p w:rsidR="00FD43A8" w:rsidRPr="00FD43A8" w:rsidRDefault="00202CF6" w:rsidP="00202CF6">
      <w:pPr>
        <w:spacing w:line="276" w:lineRule="auto"/>
        <w:jc w:val="right"/>
        <w:rPr>
          <w:rFonts w:ascii="Times New Roman" w:hAnsi="Times New Roman"/>
          <w:b/>
          <w:sz w:val="24"/>
          <w:szCs w:val="24"/>
        </w:rPr>
      </w:pPr>
      <w:r w:rsidRPr="00FD43A8">
        <w:rPr>
          <w:rFonts w:ascii="Times New Roman" w:hAnsi="Times New Roman"/>
          <w:b/>
          <w:sz w:val="24"/>
          <w:szCs w:val="24"/>
        </w:rPr>
        <w:t>2.6. REQUISITOS FUTUROS.</w:t>
      </w:r>
    </w:p>
    <w:p w:rsidR="00FD43A8" w:rsidRPr="00EB5DA3" w:rsidRDefault="00FD43A8" w:rsidP="00FD43A8">
      <w:pPr>
        <w:spacing w:line="276" w:lineRule="auto"/>
        <w:jc w:val="both"/>
        <w:rPr>
          <w:rFonts w:ascii="Times New Roman" w:eastAsiaTheme="minorHAnsi" w:hAnsi="Times New Roman"/>
          <w:sz w:val="24"/>
          <w:szCs w:val="24"/>
        </w:rPr>
      </w:pPr>
      <w:r w:rsidRPr="00EB5DA3">
        <w:rPr>
          <w:rFonts w:ascii="Times New Roman" w:eastAsiaTheme="minorHAnsi" w:hAnsi="Times New Roman"/>
          <w:sz w:val="24"/>
          <w:szCs w:val="24"/>
        </w:rPr>
        <w:t xml:space="preserve">Alguna mejora que se pueda realizar al sistema en un futuro podrá ser: </w:t>
      </w:r>
    </w:p>
    <w:p w:rsidR="00FD43A8" w:rsidRDefault="00FD43A8" w:rsidP="00EB5DA3">
      <w:pPr>
        <w:pStyle w:val="Prrafodelista"/>
        <w:numPr>
          <w:ilvl w:val="0"/>
          <w:numId w:val="15"/>
        </w:numPr>
        <w:autoSpaceDE w:val="0"/>
        <w:autoSpaceDN w:val="0"/>
        <w:adjustRightInd w:val="0"/>
        <w:spacing w:after="0" w:line="276" w:lineRule="auto"/>
        <w:ind w:left="363"/>
        <w:jc w:val="both"/>
        <w:rPr>
          <w:rFonts w:ascii="Times New Roman" w:eastAsiaTheme="minorHAnsi" w:hAnsi="Times New Roman"/>
          <w:sz w:val="24"/>
          <w:szCs w:val="24"/>
        </w:rPr>
      </w:pPr>
      <w:r w:rsidRPr="00FD43A8">
        <w:rPr>
          <w:rFonts w:ascii="Times New Roman" w:eastAsiaTheme="minorHAnsi" w:hAnsi="Times New Roman"/>
          <w:sz w:val="24"/>
          <w:szCs w:val="24"/>
        </w:rPr>
        <w:t>Ofrecer diferentes opciones de idioma en el sistema que ayuden a los clientes extranjeros, el proceso en su lengua materna o en su defecto la que prefiera.</w:t>
      </w:r>
    </w:p>
    <w:p w:rsidR="004C4830" w:rsidRDefault="00366B02" w:rsidP="00EB5DA3">
      <w:pPr>
        <w:pStyle w:val="Prrafodelista"/>
        <w:numPr>
          <w:ilvl w:val="0"/>
          <w:numId w:val="15"/>
        </w:numPr>
        <w:autoSpaceDE w:val="0"/>
        <w:autoSpaceDN w:val="0"/>
        <w:adjustRightInd w:val="0"/>
        <w:spacing w:after="0" w:line="276" w:lineRule="auto"/>
        <w:ind w:left="363"/>
        <w:jc w:val="both"/>
        <w:rPr>
          <w:rFonts w:ascii="Times New Roman" w:eastAsiaTheme="minorHAnsi" w:hAnsi="Times New Roman"/>
          <w:sz w:val="24"/>
          <w:szCs w:val="24"/>
        </w:rPr>
      </w:pPr>
      <w:r>
        <w:rPr>
          <w:rFonts w:ascii="Times New Roman" w:eastAsiaTheme="minorHAnsi" w:hAnsi="Times New Roman"/>
          <w:sz w:val="24"/>
          <w:szCs w:val="24"/>
        </w:rPr>
        <w:t>Inicialmente</w:t>
      </w:r>
      <w:r w:rsidR="004C4830">
        <w:rPr>
          <w:rFonts w:ascii="Times New Roman" w:eastAsiaTheme="minorHAnsi" w:hAnsi="Times New Roman"/>
          <w:sz w:val="24"/>
          <w:szCs w:val="24"/>
        </w:rPr>
        <w:t xml:space="preserve"> proyecto se contempla para un </w:t>
      </w:r>
      <w:r>
        <w:rPr>
          <w:rFonts w:ascii="Times New Roman" w:eastAsiaTheme="minorHAnsi" w:hAnsi="Times New Roman"/>
          <w:sz w:val="24"/>
          <w:szCs w:val="24"/>
        </w:rPr>
        <w:t>número</w:t>
      </w:r>
      <w:r w:rsidR="004C4830">
        <w:rPr>
          <w:rFonts w:ascii="Times New Roman" w:eastAsiaTheme="minorHAnsi" w:hAnsi="Times New Roman"/>
          <w:sz w:val="24"/>
          <w:szCs w:val="24"/>
        </w:rPr>
        <w:t xml:space="preserve"> limitado de usuarias, ya que será solo para la ciudad de Guayaquil, pero dependiendo del éxito de la empresa, podrá </w:t>
      </w:r>
      <w:r>
        <w:rPr>
          <w:rFonts w:ascii="Times New Roman" w:eastAsiaTheme="minorHAnsi" w:hAnsi="Times New Roman"/>
          <w:sz w:val="24"/>
          <w:szCs w:val="24"/>
        </w:rPr>
        <w:t>habilitarse</w:t>
      </w:r>
      <w:r w:rsidR="004C4830">
        <w:rPr>
          <w:rFonts w:ascii="Times New Roman" w:eastAsiaTheme="minorHAnsi" w:hAnsi="Times New Roman"/>
          <w:sz w:val="24"/>
          <w:szCs w:val="24"/>
        </w:rPr>
        <w:t xml:space="preserve"> la aplicación para </w:t>
      </w:r>
      <w:r>
        <w:rPr>
          <w:rFonts w:ascii="Times New Roman" w:eastAsiaTheme="minorHAnsi" w:hAnsi="Times New Roman"/>
          <w:sz w:val="24"/>
          <w:szCs w:val="24"/>
        </w:rPr>
        <w:t>más</w:t>
      </w:r>
      <w:r w:rsidR="004C4830">
        <w:rPr>
          <w:rFonts w:ascii="Times New Roman" w:eastAsiaTheme="minorHAnsi" w:hAnsi="Times New Roman"/>
          <w:sz w:val="24"/>
          <w:szCs w:val="24"/>
        </w:rPr>
        <w:t xml:space="preserve"> ciudades importantes del Ecuador, o  en general para el </w:t>
      </w:r>
      <w:r>
        <w:rPr>
          <w:rFonts w:ascii="Times New Roman" w:eastAsiaTheme="minorHAnsi" w:hAnsi="Times New Roman"/>
          <w:sz w:val="24"/>
          <w:szCs w:val="24"/>
        </w:rPr>
        <w:t>nivel</w:t>
      </w:r>
      <w:r w:rsidR="004C4830">
        <w:rPr>
          <w:rFonts w:ascii="Times New Roman" w:eastAsiaTheme="minorHAnsi" w:hAnsi="Times New Roman"/>
          <w:sz w:val="24"/>
          <w:szCs w:val="24"/>
        </w:rPr>
        <w:t xml:space="preserve"> nacional.</w:t>
      </w:r>
    </w:p>
    <w:p w:rsidR="00EB5DA3" w:rsidRPr="00FD43A8" w:rsidRDefault="00EB5DA3" w:rsidP="00EB5DA3">
      <w:pPr>
        <w:pStyle w:val="Prrafodelista"/>
        <w:numPr>
          <w:ilvl w:val="0"/>
          <w:numId w:val="15"/>
        </w:numPr>
        <w:autoSpaceDE w:val="0"/>
        <w:autoSpaceDN w:val="0"/>
        <w:adjustRightInd w:val="0"/>
        <w:spacing w:after="0" w:line="276" w:lineRule="auto"/>
        <w:ind w:left="363"/>
        <w:jc w:val="both"/>
        <w:rPr>
          <w:rFonts w:ascii="Times New Roman" w:eastAsiaTheme="minorHAnsi" w:hAnsi="Times New Roman"/>
          <w:sz w:val="24"/>
          <w:szCs w:val="24"/>
        </w:rPr>
      </w:pPr>
      <w:r>
        <w:rPr>
          <w:rFonts w:ascii="Times New Roman" w:eastAsiaTheme="minorHAnsi" w:hAnsi="Times New Roman"/>
          <w:sz w:val="24"/>
          <w:szCs w:val="24"/>
        </w:rPr>
        <w:t xml:space="preserve">Al ser una aplicación móvil, que incialmente será desarrollada para la plataforma Android, pero habiendo una gran parte de consumo de otros sistemas operativos para celulares inteligentes, se dejara </w:t>
      </w:r>
      <w:r w:rsidR="00366B02">
        <w:rPr>
          <w:rFonts w:ascii="Times New Roman" w:eastAsiaTheme="minorHAnsi" w:hAnsi="Times New Roman"/>
          <w:sz w:val="24"/>
          <w:szCs w:val="24"/>
        </w:rPr>
        <w:t>habilitado</w:t>
      </w:r>
      <w:r>
        <w:rPr>
          <w:rFonts w:ascii="Times New Roman" w:eastAsiaTheme="minorHAnsi" w:hAnsi="Times New Roman"/>
          <w:sz w:val="24"/>
          <w:szCs w:val="24"/>
        </w:rPr>
        <w:t xml:space="preserve"> el sistema para admitir las plataformas de iOS y Microsoft Phone.</w:t>
      </w:r>
    </w:p>
    <w:p w:rsidR="00FD43A8" w:rsidRPr="00EB5DA3" w:rsidRDefault="00FD43A8" w:rsidP="00EB5DA3">
      <w:pPr>
        <w:spacing w:after="0" w:line="276" w:lineRule="auto"/>
        <w:ind w:left="363"/>
        <w:jc w:val="both"/>
        <w:rPr>
          <w:rFonts w:ascii="Times New Roman" w:eastAsiaTheme="minorHAnsi" w:hAnsi="Times New Roman"/>
          <w:sz w:val="24"/>
          <w:szCs w:val="24"/>
        </w:rPr>
      </w:pPr>
    </w:p>
    <w:p w:rsidR="00D462F7" w:rsidRPr="00FD43A8" w:rsidRDefault="00D462F7" w:rsidP="00202CF6">
      <w:pPr>
        <w:pStyle w:val="Prrafodelista1"/>
        <w:numPr>
          <w:ilvl w:val="0"/>
          <w:numId w:val="1"/>
        </w:numPr>
        <w:suppressAutoHyphens/>
        <w:spacing w:after="0" w:line="276" w:lineRule="auto"/>
        <w:jc w:val="center"/>
        <w:rPr>
          <w:rFonts w:ascii="Times New Roman" w:hAnsi="Times New Roman"/>
          <w:b/>
          <w:bCs/>
          <w:color w:val="000000"/>
          <w:sz w:val="24"/>
          <w:szCs w:val="24"/>
        </w:rPr>
      </w:pPr>
      <w:r w:rsidRPr="00FD43A8">
        <w:rPr>
          <w:rFonts w:ascii="Times New Roman" w:hAnsi="Times New Roman"/>
          <w:b/>
          <w:bCs/>
          <w:color w:val="000000"/>
          <w:sz w:val="24"/>
          <w:szCs w:val="24"/>
        </w:rPr>
        <w:t>DEFINICIÓN DE REQUISITOS DEL SISTEMA</w:t>
      </w:r>
    </w:p>
    <w:p w:rsidR="00D462F7" w:rsidRPr="00FD43A8" w:rsidRDefault="00D462F7" w:rsidP="00FD43A8">
      <w:pPr>
        <w:spacing w:before="240" w:after="0" w:line="276" w:lineRule="auto"/>
        <w:jc w:val="both"/>
        <w:rPr>
          <w:rFonts w:ascii="Times New Roman" w:hAnsi="Times New Roman"/>
          <w:bCs/>
          <w:color w:val="000000"/>
          <w:sz w:val="24"/>
          <w:szCs w:val="24"/>
          <w:lang w:val="es-ES"/>
        </w:rPr>
      </w:pPr>
      <w:r w:rsidRPr="00FD43A8">
        <w:rPr>
          <w:rFonts w:ascii="Times New Roman" w:hAnsi="Times New Roman"/>
          <w:bCs/>
          <w:color w:val="000000"/>
          <w:sz w:val="24"/>
          <w:szCs w:val="24"/>
          <w:lang w:val="es-ES"/>
        </w:rPr>
        <w:t>En este punto se presentaran los requisitos funcionales y no funcionales que debe obedecer el software, los cuales están fundamentados en la entrevista al administrador de la empresa.</w:t>
      </w:r>
    </w:p>
    <w:p w:rsidR="00D462F7" w:rsidRDefault="00D462F7" w:rsidP="00202CF6">
      <w:pPr>
        <w:pStyle w:val="Prrafodelista1"/>
        <w:numPr>
          <w:ilvl w:val="1"/>
          <w:numId w:val="1"/>
        </w:numPr>
        <w:suppressAutoHyphens/>
        <w:spacing w:before="240" w:after="0" w:line="276" w:lineRule="auto"/>
        <w:jc w:val="right"/>
        <w:rPr>
          <w:rFonts w:ascii="Times New Roman" w:hAnsi="Times New Roman"/>
          <w:b/>
          <w:bCs/>
          <w:color w:val="000000"/>
          <w:sz w:val="24"/>
          <w:szCs w:val="24"/>
        </w:rPr>
      </w:pPr>
      <w:r w:rsidRPr="00FD43A8">
        <w:rPr>
          <w:rFonts w:ascii="Times New Roman" w:hAnsi="Times New Roman"/>
          <w:b/>
          <w:bCs/>
          <w:color w:val="000000"/>
          <w:sz w:val="24"/>
          <w:szCs w:val="24"/>
        </w:rPr>
        <w:t>DEFINICIÓN DE REQUERIMIENTOS.</w:t>
      </w:r>
    </w:p>
    <w:p w:rsidR="00FD43A8" w:rsidRPr="00FD43A8" w:rsidRDefault="00FD43A8" w:rsidP="00FD43A8">
      <w:pPr>
        <w:pStyle w:val="Prrafodelista1"/>
        <w:suppressAutoHyphens/>
        <w:spacing w:before="240" w:after="0" w:line="276" w:lineRule="auto"/>
        <w:ind w:left="360"/>
        <w:jc w:val="both"/>
        <w:rPr>
          <w:rFonts w:ascii="Times New Roman" w:hAnsi="Times New Roman"/>
          <w:b/>
          <w:bCs/>
          <w:color w:val="000000"/>
          <w:sz w:val="24"/>
          <w:szCs w:val="24"/>
        </w:rPr>
      </w:pPr>
    </w:p>
    <w:p w:rsidR="00D462F7" w:rsidRPr="00FD43A8" w:rsidRDefault="00D462F7" w:rsidP="00FD43A8">
      <w:pPr>
        <w:spacing w:after="0" w:line="276" w:lineRule="auto"/>
        <w:jc w:val="both"/>
        <w:rPr>
          <w:rFonts w:ascii="Times New Roman" w:hAnsi="Times New Roman"/>
          <w:bCs/>
          <w:color w:val="000000"/>
          <w:sz w:val="24"/>
          <w:szCs w:val="24"/>
          <w:lang w:val="es-ES"/>
        </w:rPr>
      </w:pPr>
      <w:r w:rsidRPr="00FD43A8">
        <w:rPr>
          <w:rFonts w:ascii="Times New Roman" w:hAnsi="Times New Roman"/>
          <w:bCs/>
          <w:color w:val="000000"/>
          <w:sz w:val="24"/>
          <w:szCs w:val="24"/>
          <w:lang w:val="es-ES"/>
        </w:rPr>
        <w:t>En las siguientes tablas están propuestos de manera clara y detallada los requisitos o requerimientos funcionales del sistema.</w:t>
      </w:r>
    </w:p>
    <w:p w:rsidR="00D462F7" w:rsidRPr="00FD43A8" w:rsidRDefault="00D462F7" w:rsidP="00FD43A8">
      <w:pPr>
        <w:spacing w:after="0" w:line="276" w:lineRule="auto"/>
        <w:jc w:val="both"/>
        <w:rPr>
          <w:rFonts w:ascii="Times New Roman" w:hAnsi="Times New Roman"/>
          <w:bCs/>
          <w:color w:val="000000"/>
          <w:sz w:val="24"/>
          <w:szCs w:val="24"/>
          <w:lang w:val="es-ES"/>
        </w:rPr>
      </w:pPr>
    </w:p>
    <w:p w:rsidR="00D462F7" w:rsidRPr="00FD43A8" w:rsidRDefault="009B4DBE" w:rsidP="00FD43A8">
      <w:pPr>
        <w:numPr>
          <w:ilvl w:val="2"/>
          <w:numId w:val="1"/>
        </w:numPr>
        <w:spacing w:after="0" w:line="276" w:lineRule="auto"/>
        <w:jc w:val="both"/>
        <w:rPr>
          <w:rFonts w:ascii="Times New Roman" w:hAnsi="Times New Roman"/>
          <w:b/>
          <w:bCs/>
          <w:color w:val="000000"/>
          <w:sz w:val="24"/>
          <w:szCs w:val="24"/>
          <w:lang w:val="es-ES"/>
        </w:rPr>
      </w:pPr>
      <w:r w:rsidRPr="00FD43A8">
        <w:rPr>
          <w:rFonts w:ascii="Times New Roman" w:hAnsi="Times New Roman"/>
          <w:b/>
          <w:bCs/>
          <w:color w:val="000000"/>
          <w:sz w:val="24"/>
          <w:szCs w:val="24"/>
          <w:lang w:val="es-ES"/>
        </w:rPr>
        <w:t>REQUERIMIENTOS DE USUARIO</w:t>
      </w:r>
    </w:p>
    <w:p w:rsidR="00D462F7" w:rsidRPr="00FD43A8" w:rsidRDefault="00D462F7" w:rsidP="00FD43A8">
      <w:pPr>
        <w:spacing w:after="0" w:line="276" w:lineRule="auto"/>
        <w:ind w:left="284"/>
        <w:jc w:val="both"/>
        <w:rPr>
          <w:b/>
          <w:bCs/>
          <w:color w:val="000000"/>
          <w:sz w:val="24"/>
          <w:szCs w:val="24"/>
          <w:lang w:val="es-ES"/>
        </w:rPr>
      </w:pPr>
    </w:p>
    <w:p w:rsidR="00D462F7" w:rsidRPr="00501F65" w:rsidRDefault="00D462F7" w:rsidP="00D462F7">
      <w:pPr>
        <w:spacing w:after="0"/>
        <w:ind w:left="1004"/>
        <w:rPr>
          <w:b/>
          <w:bCs/>
          <w:color w:val="000000"/>
          <w:lang w:val="es-ES"/>
        </w:rPr>
      </w:pPr>
      <w:r>
        <w:t xml:space="preserve"> </w:t>
      </w: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462F7" w:rsidRPr="00202CF6" w:rsidTr="00202CF6">
        <w:trPr>
          <w:trHeight w:val="101"/>
        </w:trPr>
        <w:tc>
          <w:tcPr>
            <w:tcW w:w="1605" w:type="dxa"/>
            <w:shd w:val="clear" w:color="auto" w:fill="0070C0"/>
          </w:tcPr>
          <w:p w:rsidR="00D462F7" w:rsidRPr="00202CF6" w:rsidRDefault="00D462F7"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D462F7" w:rsidRPr="00202CF6" w:rsidRDefault="00D462F7" w:rsidP="00202CF6">
            <w:pPr>
              <w:spacing w:after="0" w:line="240" w:lineRule="auto"/>
              <w:rPr>
                <w:rFonts w:ascii="Times New Roman" w:hAnsi="Times New Roman"/>
                <w:b/>
                <w:sz w:val="24"/>
                <w:szCs w:val="24"/>
              </w:rPr>
            </w:pPr>
            <w:r w:rsidRPr="00202CF6">
              <w:rPr>
                <w:rFonts w:ascii="Times New Roman" w:hAnsi="Times New Roman"/>
                <w:b/>
                <w:sz w:val="24"/>
                <w:szCs w:val="24"/>
              </w:rPr>
              <w:t>R</w:t>
            </w:r>
            <w:r w:rsidR="00BB612D" w:rsidRPr="00202CF6">
              <w:rPr>
                <w:rFonts w:ascii="Times New Roman" w:hAnsi="Times New Roman"/>
                <w:b/>
                <w:sz w:val="24"/>
                <w:szCs w:val="24"/>
              </w:rPr>
              <w:t>F1</w:t>
            </w:r>
          </w:p>
        </w:tc>
      </w:tr>
      <w:tr w:rsidR="00D462F7" w:rsidRPr="00202CF6" w:rsidTr="00202CF6">
        <w:trPr>
          <w:trHeight w:val="177"/>
        </w:trPr>
        <w:tc>
          <w:tcPr>
            <w:tcW w:w="1605" w:type="dxa"/>
            <w:shd w:val="clear" w:color="auto" w:fill="0070C0"/>
          </w:tcPr>
          <w:p w:rsidR="00D462F7" w:rsidRPr="00202CF6" w:rsidRDefault="00D462F7"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D462F7" w:rsidRPr="00202CF6" w:rsidRDefault="00D462F7"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D462F7" w:rsidRPr="00202CF6" w:rsidTr="00202CF6">
        <w:trPr>
          <w:trHeight w:val="735"/>
        </w:trPr>
        <w:tc>
          <w:tcPr>
            <w:tcW w:w="1605" w:type="dxa"/>
            <w:shd w:val="clear" w:color="auto" w:fill="0070C0"/>
          </w:tcPr>
          <w:p w:rsidR="00D462F7" w:rsidRPr="00202CF6" w:rsidRDefault="00D462F7"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D462F7" w:rsidRPr="00202CF6" w:rsidRDefault="00D462F7" w:rsidP="00202CF6">
            <w:pPr>
              <w:spacing w:after="0" w:line="240" w:lineRule="auto"/>
              <w:rPr>
                <w:rFonts w:ascii="Times New Roman" w:hAnsi="Times New Roman"/>
                <w:sz w:val="24"/>
                <w:szCs w:val="24"/>
                <w:lang w:val="es-ES"/>
              </w:rPr>
            </w:pPr>
            <w:r w:rsidRPr="00202CF6">
              <w:rPr>
                <w:rFonts w:ascii="Times New Roman" w:hAnsi="Times New Roman"/>
                <w:sz w:val="24"/>
                <w:szCs w:val="24"/>
                <w:lang w:val="es-ES"/>
              </w:rPr>
              <w:t xml:space="preserve">Se  desea crear una </w:t>
            </w:r>
            <w:r w:rsidR="00BB612D" w:rsidRPr="00202CF6">
              <w:rPr>
                <w:rFonts w:ascii="Times New Roman" w:hAnsi="Times New Roman"/>
                <w:sz w:val="24"/>
                <w:szCs w:val="24"/>
                <w:lang w:val="es-ES"/>
              </w:rPr>
              <w:t xml:space="preserve">plataforma web y </w:t>
            </w:r>
            <w:r w:rsidRPr="00202CF6">
              <w:rPr>
                <w:rFonts w:ascii="Times New Roman" w:hAnsi="Times New Roman"/>
                <w:sz w:val="24"/>
                <w:szCs w:val="24"/>
                <w:lang w:val="es-ES"/>
              </w:rPr>
              <w:t>aplicación</w:t>
            </w:r>
            <w:r w:rsidR="00BB612D" w:rsidRPr="00202CF6">
              <w:rPr>
                <w:rFonts w:ascii="Times New Roman" w:hAnsi="Times New Roman"/>
                <w:sz w:val="24"/>
                <w:szCs w:val="24"/>
                <w:lang w:val="es-ES"/>
              </w:rPr>
              <w:t xml:space="preserve"> </w:t>
            </w:r>
            <w:r w:rsidR="00366B02" w:rsidRPr="00202CF6">
              <w:rPr>
                <w:rFonts w:ascii="Times New Roman" w:hAnsi="Times New Roman"/>
                <w:sz w:val="24"/>
                <w:szCs w:val="24"/>
                <w:lang w:val="es-ES"/>
              </w:rPr>
              <w:t>móvil</w:t>
            </w:r>
            <w:r w:rsidRPr="00202CF6">
              <w:rPr>
                <w:rFonts w:ascii="Times New Roman" w:hAnsi="Times New Roman"/>
                <w:sz w:val="24"/>
                <w:szCs w:val="24"/>
                <w:lang w:val="es-ES"/>
              </w:rPr>
              <w:t xml:space="preserve"> para manejar las</w:t>
            </w:r>
            <w:r w:rsidR="00BB612D" w:rsidRPr="00202CF6">
              <w:rPr>
                <w:rFonts w:ascii="Times New Roman" w:hAnsi="Times New Roman"/>
                <w:sz w:val="24"/>
                <w:szCs w:val="24"/>
                <w:lang w:val="es-ES"/>
              </w:rPr>
              <w:t xml:space="preserve"> carreras de una empresa de taxis VIP. La empresa cuenta con tres tipos de servicio: Corporativo, VIP, Turismo.</w:t>
            </w:r>
            <w:r w:rsidRPr="00202CF6">
              <w:rPr>
                <w:rFonts w:ascii="Times New Roman" w:hAnsi="Times New Roman"/>
                <w:sz w:val="24"/>
                <w:szCs w:val="24"/>
                <w:lang w:val="es-ES"/>
              </w:rPr>
              <w:t xml:space="preserve"> </w:t>
            </w:r>
          </w:p>
        </w:tc>
      </w:tr>
    </w:tbl>
    <w:p w:rsidR="00D462F7" w:rsidRPr="00202CF6" w:rsidRDefault="00D462F7" w:rsidP="00202CF6">
      <w:pPr>
        <w:spacing w:after="0" w:line="240" w:lineRule="auto"/>
        <w:rPr>
          <w:rFonts w:ascii="Times New Roman" w:hAnsi="Times New Roman"/>
          <w:sz w:val="24"/>
          <w:szCs w:val="24"/>
          <w:lang w:val="es-ES"/>
        </w:rPr>
      </w:pPr>
    </w:p>
    <w:p w:rsidR="00BB612D" w:rsidRPr="00202CF6" w:rsidRDefault="00BB612D" w:rsidP="00202CF6">
      <w:pPr>
        <w:spacing w:after="0" w:line="240" w:lineRule="auto"/>
        <w:ind w:left="1004"/>
        <w:rPr>
          <w:rFonts w:ascii="Times New Roman" w:hAnsi="Times New Roman"/>
          <w:b/>
          <w:bCs/>
          <w:color w:val="000000"/>
          <w:sz w:val="24"/>
          <w:szCs w:val="24"/>
          <w:lang w:val="es-ES"/>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BB612D" w:rsidRPr="00202CF6" w:rsidTr="00202CF6">
        <w:trPr>
          <w:trHeight w:val="101"/>
        </w:trPr>
        <w:tc>
          <w:tcPr>
            <w:tcW w:w="1605" w:type="dxa"/>
            <w:shd w:val="clear" w:color="auto" w:fill="0070C0"/>
          </w:tcPr>
          <w:p w:rsidR="00BB612D" w:rsidRPr="00202CF6" w:rsidRDefault="00BB61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BB612D" w:rsidRPr="00202CF6" w:rsidRDefault="00BB612D" w:rsidP="00202CF6">
            <w:pPr>
              <w:spacing w:after="0" w:line="240" w:lineRule="auto"/>
              <w:rPr>
                <w:rFonts w:ascii="Times New Roman" w:hAnsi="Times New Roman"/>
                <w:b/>
                <w:sz w:val="24"/>
                <w:szCs w:val="24"/>
              </w:rPr>
            </w:pPr>
            <w:r w:rsidRPr="00202CF6">
              <w:rPr>
                <w:rFonts w:ascii="Times New Roman" w:hAnsi="Times New Roman"/>
                <w:b/>
                <w:sz w:val="24"/>
                <w:szCs w:val="24"/>
              </w:rPr>
              <w:t>RF2</w:t>
            </w:r>
          </w:p>
        </w:tc>
      </w:tr>
      <w:tr w:rsidR="00BB612D" w:rsidRPr="00202CF6" w:rsidTr="00202CF6">
        <w:trPr>
          <w:trHeight w:val="177"/>
        </w:trPr>
        <w:tc>
          <w:tcPr>
            <w:tcW w:w="1605" w:type="dxa"/>
            <w:shd w:val="clear" w:color="auto" w:fill="0070C0"/>
          </w:tcPr>
          <w:p w:rsidR="00BB612D" w:rsidRPr="00202CF6" w:rsidRDefault="00BB61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BB612D" w:rsidRPr="00202CF6" w:rsidRDefault="00BB612D"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BB612D" w:rsidRPr="00202CF6" w:rsidTr="00202CF6">
        <w:trPr>
          <w:trHeight w:val="735"/>
        </w:trPr>
        <w:tc>
          <w:tcPr>
            <w:tcW w:w="1605" w:type="dxa"/>
            <w:shd w:val="clear" w:color="auto" w:fill="0070C0"/>
          </w:tcPr>
          <w:p w:rsidR="00BB612D" w:rsidRPr="00202CF6" w:rsidRDefault="00BB61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BB612D" w:rsidRPr="00202CF6" w:rsidRDefault="00BB612D" w:rsidP="00202CF6">
            <w:pPr>
              <w:spacing w:after="0" w:line="240" w:lineRule="auto"/>
              <w:rPr>
                <w:rFonts w:ascii="Times New Roman" w:hAnsi="Times New Roman"/>
                <w:sz w:val="24"/>
                <w:szCs w:val="24"/>
                <w:lang w:val="es-ES"/>
              </w:rPr>
            </w:pPr>
            <w:r w:rsidRPr="00202CF6">
              <w:rPr>
                <w:rFonts w:ascii="Times New Roman" w:hAnsi="Times New Roman"/>
                <w:sz w:val="24"/>
                <w:szCs w:val="24"/>
              </w:rPr>
              <w:t xml:space="preserve">El sistema permitirá al Operador registrar un usuario. El usuario debe suministrar los datos como C.I.  </w:t>
            </w:r>
            <w:r w:rsidR="00366B02" w:rsidRPr="00202CF6">
              <w:rPr>
                <w:rFonts w:ascii="Times New Roman" w:hAnsi="Times New Roman"/>
                <w:sz w:val="24"/>
                <w:szCs w:val="24"/>
              </w:rPr>
              <w:t>O</w:t>
            </w:r>
            <w:r w:rsidRPr="00202CF6">
              <w:rPr>
                <w:rFonts w:ascii="Times New Roman" w:hAnsi="Times New Roman"/>
                <w:sz w:val="24"/>
                <w:szCs w:val="24"/>
              </w:rPr>
              <w:t xml:space="preserve"> Pasaporte, Nombre, Apellido, E-Mail, Edad, </w:t>
            </w:r>
            <w:r w:rsidR="00366B02" w:rsidRPr="00202CF6">
              <w:rPr>
                <w:rFonts w:ascii="Times New Roman" w:hAnsi="Times New Roman"/>
                <w:sz w:val="24"/>
                <w:szCs w:val="24"/>
              </w:rPr>
              <w:t>Número</w:t>
            </w:r>
            <w:r w:rsidRPr="00202CF6">
              <w:rPr>
                <w:rFonts w:ascii="Times New Roman" w:hAnsi="Times New Roman"/>
                <w:sz w:val="24"/>
                <w:szCs w:val="24"/>
              </w:rPr>
              <w:t xml:space="preserve"> de Tarjeta de </w:t>
            </w:r>
            <w:r w:rsidR="00366B02" w:rsidRPr="00202CF6">
              <w:rPr>
                <w:rFonts w:ascii="Times New Roman" w:hAnsi="Times New Roman"/>
                <w:sz w:val="24"/>
                <w:szCs w:val="24"/>
              </w:rPr>
              <w:lastRenderedPageBreak/>
              <w:t>Crédito</w:t>
            </w:r>
            <w:r w:rsidRPr="00202CF6">
              <w:rPr>
                <w:rFonts w:ascii="Times New Roman" w:hAnsi="Times New Roman"/>
                <w:sz w:val="24"/>
                <w:szCs w:val="24"/>
              </w:rPr>
              <w:t xml:space="preserve">, </w:t>
            </w:r>
            <w:r w:rsidR="00366B02" w:rsidRPr="00202CF6">
              <w:rPr>
                <w:rFonts w:ascii="Times New Roman" w:hAnsi="Times New Roman"/>
                <w:sz w:val="24"/>
                <w:szCs w:val="24"/>
              </w:rPr>
              <w:t>Información</w:t>
            </w:r>
            <w:r w:rsidRPr="00202CF6">
              <w:rPr>
                <w:rFonts w:ascii="Times New Roman" w:hAnsi="Times New Roman"/>
                <w:sz w:val="24"/>
                <w:szCs w:val="24"/>
              </w:rPr>
              <w:t xml:space="preserve"> de Cuentas de </w:t>
            </w:r>
            <w:r w:rsidR="00366B02" w:rsidRPr="00202CF6">
              <w:rPr>
                <w:rFonts w:ascii="Times New Roman" w:hAnsi="Times New Roman"/>
                <w:sz w:val="24"/>
                <w:szCs w:val="24"/>
              </w:rPr>
              <w:t>PayPal</w:t>
            </w:r>
            <w:r w:rsidRPr="00202CF6">
              <w:rPr>
                <w:rFonts w:ascii="Times New Roman" w:hAnsi="Times New Roman"/>
                <w:sz w:val="24"/>
                <w:szCs w:val="24"/>
              </w:rPr>
              <w:t xml:space="preserve"> o 2 Check Out (opcional).</w:t>
            </w:r>
          </w:p>
        </w:tc>
      </w:tr>
    </w:tbl>
    <w:p w:rsidR="00BB612D" w:rsidRPr="00202CF6" w:rsidRDefault="00BB612D" w:rsidP="00202CF6">
      <w:pPr>
        <w:spacing w:after="0" w:line="240" w:lineRule="auto"/>
        <w:rPr>
          <w:rFonts w:ascii="Times New Roman" w:hAnsi="Times New Roman"/>
          <w:sz w:val="24"/>
          <w:szCs w:val="24"/>
          <w:lang w:val="es-ES"/>
        </w:rPr>
      </w:pPr>
    </w:p>
    <w:p w:rsidR="00BB612D" w:rsidRPr="00202CF6" w:rsidRDefault="00BB612D" w:rsidP="00202CF6">
      <w:pPr>
        <w:spacing w:after="0" w:line="240" w:lineRule="auto"/>
        <w:rPr>
          <w:rFonts w:ascii="Times New Roman" w:hAnsi="Times New Roman"/>
          <w:sz w:val="24"/>
          <w:szCs w:val="24"/>
          <w:lang w:val="es-ES"/>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BB612D" w:rsidRPr="00202CF6" w:rsidTr="00202CF6">
        <w:trPr>
          <w:trHeight w:val="101"/>
        </w:trPr>
        <w:tc>
          <w:tcPr>
            <w:tcW w:w="1605" w:type="dxa"/>
            <w:shd w:val="clear" w:color="auto" w:fill="0070C0"/>
          </w:tcPr>
          <w:p w:rsidR="00BB612D" w:rsidRPr="00202CF6" w:rsidRDefault="00BB61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BB612D" w:rsidRPr="00202CF6" w:rsidRDefault="00BB612D" w:rsidP="00202CF6">
            <w:pPr>
              <w:spacing w:after="0" w:line="240" w:lineRule="auto"/>
              <w:rPr>
                <w:rFonts w:ascii="Times New Roman" w:hAnsi="Times New Roman"/>
                <w:b/>
                <w:sz w:val="24"/>
                <w:szCs w:val="24"/>
              </w:rPr>
            </w:pPr>
            <w:r w:rsidRPr="00202CF6">
              <w:rPr>
                <w:rFonts w:ascii="Times New Roman" w:hAnsi="Times New Roman"/>
                <w:b/>
                <w:sz w:val="24"/>
                <w:szCs w:val="24"/>
              </w:rPr>
              <w:t>RF3</w:t>
            </w:r>
          </w:p>
        </w:tc>
      </w:tr>
      <w:tr w:rsidR="00BB612D" w:rsidRPr="00202CF6" w:rsidTr="00202CF6">
        <w:trPr>
          <w:trHeight w:val="177"/>
        </w:trPr>
        <w:tc>
          <w:tcPr>
            <w:tcW w:w="1605" w:type="dxa"/>
            <w:shd w:val="clear" w:color="auto" w:fill="0070C0"/>
          </w:tcPr>
          <w:p w:rsidR="00BB612D" w:rsidRPr="00202CF6" w:rsidRDefault="00BB61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BB612D" w:rsidRPr="00202CF6" w:rsidRDefault="00BB612D"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BB612D" w:rsidRPr="00202CF6" w:rsidTr="00202CF6">
        <w:trPr>
          <w:trHeight w:val="735"/>
        </w:trPr>
        <w:tc>
          <w:tcPr>
            <w:tcW w:w="1605" w:type="dxa"/>
            <w:shd w:val="clear" w:color="auto" w:fill="0070C0"/>
          </w:tcPr>
          <w:p w:rsidR="00BB612D" w:rsidRPr="00202CF6" w:rsidRDefault="00BB61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BB612D" w:rsidRPr="00202CF6" w:rsidRDefault="00BB612D" w:rsidP="00202CF6">
            <w:pPr>
              <w:spacing w:after="0" w:line="240" w:lineRule="auto"/>
              <w:rPr>
                <w:rFonts w:ascii="Times New Roman" w:hAnsi="Times New Roman"/>
                <w:sz w:val="24"/>
                <w:szCs w:val="24"/>
                <w:lang w:val="es-ES"/>
              </w:rPr>
            </w:pPr>
            <w:r w:rsidRPr="00202CF6">
              <w:rPr>
                <w:rFonts w:ascii="Times New Roman" w:hAnsi="Times New Roman"/>
                <w:sz w:val="24"/>
                <w:szCs w:val="24"/>
              </w:rPr>
              <w:t>El sistema permitirá a la Usuaria revisar su información personal cada que acceda al sistema</w:t>
            </w:r>
            <w:r w:rsidR="00D32C2D" w:rsidRPr="00202CF6">
              <w:rPr>
                <w:rFonts w:ascii="Times New Roman" w:hAnsi="Times New Roman"/>
                <w:sz w:val="24"/>
                <w:szCs w:val="24"/>
              </w:rPr>
              <w:t>.</w:t>
            </w:r>
          </w:p>
        </w:tc>
      </w:tr>
    </w:tbl>
    <w:p w:rsidR="00BB612D" w:rsidRPr="00202CF6" w:rsidRDefault="00BB612D" w:rsidP="00202CF6">
      <w:pPr>
        <w:pStyle w:val="Prrafodelista"/>
        <w:spacing w:line="240" w:lineRule="auto"/>
        <w:rPr>
          <w:rFonts w:ascii="Times New Roman" w:hAnsi="Times New Roman"/>
          <w:sz w:val="24"/>
          <w:szCs w:val="24"/>
        </w:rPr>
      </w:pPr>
    </w:p>
    <w:p w:rsidR="00BB612D" w:rsidRPr="00202CF6" w:rsidRDefault="00BB612D" w:rsidP="00202CF6">
      <w:pPr>
        <w:pStyle w:val="Prrafodelista"/>
        <w:spacing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BB612D" w:rsidRPr="00202CF6" w:rsidTr="00202CF6">
        <w:trPr>
          <w:trHeight w:val="101"/>
        </w:trPr>
        <w:tc>
          <w:tcPr>
            <w:tcW w:w="1605" w:type="dxa"/>
            <w:shd w:val="clear" w:color="auto" w:fill="0070C0"/>
          </w:tcPr>
          <w:p w:rsidR="00BB612D" w:rsidRPr="00202CF6" w:rsidRDefault="00BB61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BB612D" w:rsidRPr="00202CF6" w:rsidRDefault="00BB612D" w:rsidP="00202CF6">
            <w:pPr>
              <w:spacing w:after="0" w:line="240" w:lineRule="auto"/>
              <w:rPr>
                <w:rFonts w:ascii="Times New Roman" w:hAnsi="Times New Roman"/>
                <w:b/>
                <w:sz w:val="24"/>
                <w:szCs w:val="24"/>
              </w:rPr>
            </w:pPr>
            <w:r w:rsidRPr="00202CF6">
              <w:rPr>
                <w:rFonts w:ascii="Times New Roman" w:hAnsi="Times New Roman"/>
                <w:b/>
                <w:sz w:val="24"/>
                <w:szCs w:val="24"/>
              </w:rPr>
              <w:t>RF4</w:t>
            </w:r>
          </w:p>
        </w:tc>
      </w:tr>
      <w:tr w:rsidR="00BB612D" w:rsidRPr="00202CF6" w:rsidTr="00202CF6">
        <w:trPr>
          <w:trHeight w:val="177"/>
        </w:trPr>
        <w:tc>
          <w:tcPr>
            <w:tcW w:w="1605" w:type="dxa"/>
            <w:shd w:val="clear" w:color="auto" w:fill="0070C0"/>
          </w:tcPr>
          <w:p w:rsidR="00BB612D" w:rsidRPr="00202CF6" w:rsidRDefault="00BB61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BB612D" w:rsidRPr="00202CF6" w:rsidRDefault="00BB612D"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BB612D" w:rsidRPr="00202CF6" w:rsidTr="00202CF6">
        <w:trPr>
          <w:trHeight w:val="735"/>
        </w:trPr>
        <w:tc>
          <w:tcPr>
            <w:tcW w:w="1605" w:type="dxa"/>
            <w:shd w:val="clear" w:color="auto" w:fill="0070C0"/>
          </w:tcPr>
          <w:p w:rsidR="00BB612D" w:rsidRPr="00202CF6" w:rsidRDefault="00BB61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BB612D" w:rsidRPr="00202CF6" w:rsidRDefault="00BB612D" w:rsidP="00202CF6">
            <w:pPr>
              <w:spacing w:after="0" w:line="240" w:lineRule="auto"/>
              <w:rPr>
                <w:rFonts w:ascii="Times New Roman" w:hAnsi="Times New Roman"/>
                <w:sz w:val="24"/>
                <w:szCs w:val="24"/>
                <w:lang w:val="es-ES"/>
              </w:rPr>
            </w:pPr>
            <w:r w:rsidRPr="00202CF6">
              <w:rPr>
                <w:rFonts w:ascii="Times New Roman" w:hAnsi="Times New Roman"/>
                <w:sz w:val="24"/>
                <w:szCs w:val="24"/>
              </w:rPr>
              <w:t xml:space="preserve">El sistema permitirá </w:t>
            </w:r>
            <w:r w:rsidR="00D32C2D" w:rsidRPr="00202CF6">
              <w:rPr>
                <w:rFonts w:ascii="Times New Roman" w:hAnsi="Times New Roman"/>
                <w:sz w:val="24"/>
                <w:szCs w:val="24"/>
              </w:rPr>
              <w:t xml:space="preserve">a la usuaria, modificar la </w:t>
            </w:r>
            <w:r w:rsidR="00366B02" w:rsidRPr="00202CF6">
              <w:rPr>
                <w:rFonts w:ascii="Times New Roman" w:hAnsi="Times New Roman"/>
                <w:sz w:val="24"/>
                <w:szCs w:val="24"/>
              </w:rPr>
              <w:t>Información</w:t>
            </w:r>
            <w:r w:rsidR="00D32C2D" w:rsidRPr="00202CF6">
              <w:rPr>
                <w:rFonts w:ascii="Times New Roman" w:hAnsi="Times New Roman"/>
                <w:sz w:val="24"/>
                <w:szCs w:val="24"/>
              </w:rPr>
              <w:t xml:space="preserve"> Personal.</w:t>
            </w:r>
          </w:p>
        </w:tc>
      </w:tr>
    </w:tbl>
    <w:p w:rsidR="00BB612D" w:rsidRPr="00202CF6" w:rsidRDefault="00BB612D" w:rsidP="00202CF6">
      <w:pPr>
        <w:pStyle w:val="Prrafodelista"/>
        <w:spacing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32C2D" w:rsidRPr="00202CF6" w:rsidTr="00202CF6">
        <w:trPr>
          <w:trHeight w:val="101"/>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RF5</w:t>
            </w:r>
          </w:p>
        </w:tc>
      </w:tr>
      <w:tr w:rsidR="00D32C2D" w:rsidRPr="00202CF6" w:rsidTr="00202CF6">
        <w:trPr>
          <w:trHeight w:val="177"/>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D32C2D" w:rsidRPr="00202CF6" w:rsidTr="00202CF6">
        <w:trPr>
          <w:trHeight w:val="735"/>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D32C2D" w:rsidRPr="00202CF6" w:rsidRDefault="00D32C2D" w:rsidP="00202CF6">
            <w:pPr>
              <w:spacing w:after="0" w:line="240" w:lineRule="auto"/>
              <w:rPr>
                <w:rFonts w:ascii="Times New Roman" w:hAnsi="Times New Roman"/>
                <w:sz w:val="24"/>
                <w:szCs w:val="24"/>
                <w:lang w:val="es-ES"/>
              </w:rPr>
            </w:pPr>
            <w:r w:rsidRPr="00202CF6">
              <w:rPr>
                <w:rFonts w:ascii="Times New Roman" w:hAnsi="Times New Roman"/>
                <w:sz w:val="24"/>
                <w:szCs w:val="24"/>
              </w:rPr>
              <w:t xml:space="preserve">El sistema permitirá al Operador, Asistente de Relaciones Publicas o Relacionista </w:t>
            </w:r>
            <w:r w:rsidR="00366B02" w:rsidRPr="00202CF6">
              <w:rPr>
                <w:rFonts w:ascii="Times New Roman" w:hAnsi="Times New Roman"/>
                <w:sz w:val="24"/>
                <w:szCs w:val="24"/>
              </w:rPr>
              <w:t>Público</w:t>
            </w:r>
            <w:r w:rsidRPr="00202CF6">
              <w:rPr>
                <w:rFonts w:ascii="Times New Roman" w:hAnsi="Times New Roman"/>
                <w:sz w:val="24"/>
                <w:szCs w:val="24"/>
              </w:rPr>
              <w:t xml:space="preserve"> ingresar nuevas Usuarias, creándoles una cuenta y asignándoles un nombre de Cuenta y contraseña.</w:t>
            </w:r>
          </w:p>
        </w:tc>
      </w:tr>
    </w:tbl>
    <w:p w:rsidR="00D32C2D" w:rsidRPr="00202CF6" w:rsidRDefault="00D32C2D" w:rsidP="00202CF6">
      <w:pPr>
        <w:pStyle w:val="Prrafodelista"/>
        <w:spacing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32C2D" w:rsidRPr="00202CF6" w:rsidTr="00202CF6">
        <w:trPr>
          <w:trHeight w:val="101"/>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RF6</w:t>
            </w:r>
          </w:p>
        </w:tc>
      </w:tr>
      <w:tr w:rsidR="00D32C2D" w:rsidRPr="00202CF6" w:rsidTr="00202CF6">
        <w:trPr>
          <w:trHeight w:val="177"/>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D32C2D" w:rsidRPr="00202CF6" w:rsidTr="00202CF6">
        <w:trPr>
          <w:trHeight w:val="735"/>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D32C2D" w:rsidRPr="00202CF6" w:rsidRDefault="00D32C2D" w:rsidP="00202CF6">
            <w:pPr>
              <w:spacing w:after="0" w:line="240" w:lineRule="auto"/>
              <w:rPr>
                <w:rFonts w:ascii="Times New Roman" w:hAnsi="Times New Roman"/>
                <w:sz w:val="24"/>
                <w:szCs w:val="24"/>
                <w:lang w:val="es-ES"/>
              </w:rPr>
            </w:pPr>
            <w:r w:rsidRPr="00202CF6">
              <w:rPr>
                <w:rFonts w:ascii="Times New Roman" w:hAnsi="Times New Roman"/>
                <w:sz w:val="24"/>
                <w:szCs w:val="24"/>
              </w:rPr>
              <w:t xml:space="preserve">El sistema permitirá al Operador, Asistente de Relaciones Publicas o Relacionista </w:t>
            </w:r>
            <w:r w:rsidR="00366B02" w:rsidRPr="00202CF6">
              <w:rPr>
                <w:rFonts w:ascii="Times New Roman" w:hAnsi="Times New Roman"/>
                <w:sz w:val="24"/>
                <w:szCs w:val="24"/>
              </w:rPr>
              <w:t>Público</w:t>
            </w:r>
            <w:r w:rsidRPr="00202CF6">
              <w:rPr>
                <w:rFonts w:ascii="Times New Roman" w:hAnsi="Times New Roman"/>
                <w:sz w:val="24"/>
                <w:szCs w:val="24"/>
              </w:rPr>
              <w:t xml:space="preserve"> dar de baja a alguna Usuaria que requiera cancelar su cuenta.</w:t>
            </w:r>
          </w:p>
        </w:tc>
      </w:tr>
    </w:tbl>
    <w:p w:rsidR="00D32C2D" w:rsidRPr="00202CF6" w:rsidRDefault="00D32C2D" w:rsidP="00202CF6">
      <w:pPr>
        <w:pStyle w:val="Prrafodelista"/>
        <w:spacing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32C2D" w:rsidRPr="00202CF6" w:rsidTr="00202CF6">
        <w:trPr>
          <w:trHeight w:val="101"/>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RF7</w:t>
            </w:r>
          </w:p>
        </w:tc>
      </w:tr>
      <w:tr w:rsidR="00D32C2D" w:rsidRPr="00202CF6" w:rsidTr="00202CF6">
        <w:trPr>
          <w:trHeight w:val="177"/>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D32C2D" w:rsidRPr="00202CF6" w:rsidTr="00202CF6">
        <w:trPr>
          <w:trHeight w:val="735"/>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D32C2D" w:rsidRPr="00202CF6" w:rsidRDefault="00D32C2D" w:rsidP="00202CF6">
            <w:pPr>
              <w:spacing w:after="0" w:line="240" w:lineRule="auto"/>
              <w:rPr>
                <w:rFonts w:ascii="Times New Roman" w:hAnsi="Times New Roman"/>
                <w:sz w:val="24"/>
                <w:szCs w:val="24"/>
                <w:lang w:val="es-ES"/>
              </w:rPr>
            </w:pPr>
            <w:r w:rsidRPr="00202CF6">
              <w:rPr>
                <w:rFonts w:ascii="Times New Roman" w:hAnsi="Times New Roman"/>
                <w:sz w:val="24"/>
                <w:szCs w:val="24"/>
              </w:rPr>
              <w:t>El sistema permitirá al Operador o a la Usuaria conocer la localización del Taxi requerido.</w:t>
            </w:r>
          </w:p>
        </w:tc>
      </w:tr>
    </w:tbl>
    <w:p w:rsidR="00D32C2D" w:rsidRPr="00202CF6" w:rsidRDefault="00D32C2D" w:rsidP="00202CF6">
      <w:pPr>
        <w:spacing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32C2D" w:rsidRPr="00202CF6" w:rsidTr="00202CF6">
        <w:trPr>
          <w:trHeight w:val="101"/>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RF8</w:t>
            </w:r>
          </w:p>
        </w:tc>
      </w:tr>
      <w:tr w:rsidR="00D32C2D" w:rsidRPr="00202CF6" w:rsidTr="00202CF6">
        <w:trPr>
          <w:trHeight w:val="177"/>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D32C2D" w:rsidRPr="00202CF6" w:rsidTr="00202CF6">
        <w:trPr>
          <w:trHeight w:val="735"/>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D32C2D" w:rsidRPr="00202CF6" w:rsidRDefault="00D32C2D" w:rsidP="00202CF6">
            <w:pPr>
              <w:spacing w:after="0" w:line="240" w:lineRule="auto"/>
              <w:rPr>
                <w:rFonts w:ascii="Times New Roman" w:hAnsi="Times New Roman"/>
                <w:sz w:val="24"/>
                <w:szCs w:val="24"/>
                <w:lang w:val="es-ES"/>
              </w:rPr>
            </w:pPr>
            <w:r w:rsidRPr="00202CF6">
              <w:rPr>
                <w:rFonts w:ascii="Times New Roman" w:hAnsi="Times New Roman"/>
                <w:sz w:val="24"/>
                <w:szCs w:val="24"/>
              </w:rPr>
              <w:t xml:space="preserve">El sistema permitirá a la Usuaria el tipo de servicio (Corporativo, </w:t>
            </w:r>
            <w:r w:rsidR="00366B02" w:rsidRPr="00202CF6">
              <w:rPr>
                <w:rFonts w:ascii="Times New Roman" w:hAnsi="Times New Roman"/>
                <w:sz w:val="24"/>
                <w:szCs w:val="24"/>
              </w:rPr>
              <w:t>Turístico</w:t>
            </w:r>
            <w:r w:rsidRPr="00202CF6">
              <w:rPr>
                <w:rFonts w:ascii="Times New Roman" w:hAnsi="Times New Roman"/>
                <w:sz w:val="24"/>
                <w:szCs w:val="24"/>
              </w:rPr>
              <w:t>, VIP) que desea pedir.</w:t>
            </w:r>
          </w:p>
        </w:tc>
      </w:tr>
    </w:tbl>
    <w:p w:rsidR="00D32C2D" w:rsidRPr="00202CF6" w:rsidRDefault="00D32C2D" w:rsidP="00202CF6">
      <w:pPr>
        <w:spacing w:line="240" w:lineRule="auto"/>
        <w:rPr>
          <w:rFonts w:ascii="Times New Roman" w:hAnsi="Times New Roman"/>
          <w:sz w:val="24"/>
          <w:szCs w:val="24"/>
        </w:rPr>
      </w:pPr>
    </w:p>
    <w:p w:rsidR="00D32C2D" w:rsidRPr="00202CF6" w:rsidRDefault="00D32C2D" w:rsidP="00202CF6">
      <w:pPr>
        <w:spacing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32C2D" w:rsidRPr="00202CF6" w:rsidTr="00202CF6">
        <w:trPr>
          <w:trHeight w:val="101"/>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RF9</w:t>
            </w:r>
          </w:p>
        </w:tc>
      </w:tr>
      <w:tr w:rsidR="00D32C2D" w:rsidRPr="00202CF6" w:rsidTr="00202CF6">
        <w:trPr>
          <w:trHeight w:val="177"/>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D32C2D" w:rsidRPr="00202CF6" w:rsidTr="00202CF6">
        <w:trPr>
          <w:trHeight w:val="735"/>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D32C2D" w:rsidRPr="00202CF6" w:rsidRDefault="00D32C2D" w:rsidP="00202CF6">
            <w:pPr>
              <w:spacing w:after="0" w:line="240" w:lineRule="auto"/>
              <w:rPr>
                <w:rFonts w:ascii="Times New Roman" w:hAnsi="Times New Roman"/>
                <w:sz w:val="24"/>
                <w:szCs w:val="24"/>
              </w:rPr>
            </w:pPr>
            <w:r w:rsidRPr="00202CF6">
              <w:rPr>
                <w:rFonts w:ascii="Times New Roman" w:hAnsi="Times New Roman"/>
                <w:sz w:val="24"/>
                <w:szCs w:val="24"/>
              </w:rPr>
              <w:t xml:space="preserve">El sistema permitirá al Operador, G.G., R Publico o Asistente de R.P realizar un pedido de </w:t>
            </w:r>
            <w:r w:rsidR="00366B02" w:rsidRPr="00202CF6">
              <w:rPr>
                <w:rFonts w:ascii="Times New Roman" w:hAnsi="Times New Roman"/>
                <w:sz w:val="24"/>
                <w:szCs w:val="24"/>
              </w:rPr>
              <w:t>así</w:t>
            </w:r>
            <w:r w:rsidRPr="00202CF6">
              <w:rPr>
                <w:rFonts w:ascii="Times New Roman" w:hAnsi="Times New Roman"/>
                <w:sz w:val="24"/>
                <w:szCs w:val="24"/>
              </w:rPr>
              <w:t xml:space="preserve"> especial, para empresas, que requieran carrera especiales</w:t>
            </w:r>
          </w:p>
        </w:tc>
      </w:tr>
    </w:tbl>
    <w:p w:rsidR="00D32C2D" w:rsidRPr="00202CF6" w:rsidRDefault="00D32C2D" w:rsidP="00202CF6">
      <w:pPr>
        <w:spacing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32C2D" w:rsidRPr="00202CF6" w:rsidTr="00202CF6">
        <w:trPr>
          <w:trHeight w:val="101"/>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RF10</w:t>
            </w:r>
          </w:p>
        </w:tc>
      </w:tr>
      <w:tr w:rsidR="00D32C2D" w:rsidRPr="00202CF6" w:rsidTr="00202CF6">
        <w:trPr>
          <w:trHeight w:val="177"/>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D32C2D" w:rsidRPr="00202CF6" w:rsidTr="00202CF6">
        <w:trPr>
          <w:trHeight w:val="735"/>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D32C2D" w:rsidRPr="00202CF6" w:rsidRDefault="00D32C2D" w:rsidP="00202CF6">
            <w:pPr>
              <w:spacing w:after="0" w:line="240" w:lineRule="auto"/>
              <w:rPr>
                <w:rFonts w:ascii="Times New Roman" w:hAnsi="Times New Roman"/>
                <w:sz w:val="24"/>
                <w:szCs w:val="24"/>
                <w:lang w:val="es-ES"/>
              </w:rPr>
            </w:pPr>
            <w:r w:rsidRPr="00202CF6">
              <w:rPr>
                <w:rFonts w:ascii="Times New Roman" w:hAnsi="Times New Roman"/>
                <w:sz w:val="24"/>
                <w:szCs w:val="24"/>
              </w:rPr>
              <w:t xml:space="preserve">El sistema permitirá a la </w:t>
            </w:r>
            <w:r w:rsidR="00366B02" w:rsidRPr="00202CF6">
              <w:rPr>
                <w:rFonts w:ascii="Times New Roman" w:hAnsi="Times New Roman"/>
                <w:sz w:val="24"/>
                <w:szCs w:val="24"/>
              </w:rPr>
              <w:t>Usuaria</w:t>
            </w:r>
            <w:r w:rsidRPr="00202CF6">
              <w:rPr>
                <w:rFonts w:ascii="Times New Roman" w:hAnsi="Times New Roman"/>
                <w:sz w:val="24"/>
                <w:szCs w:val="24"/>
              </w:rPr>
              <w:t xml:space="preserve"> pedir Carreras </w:t>
            </w:r>
            <w:r w:rsidR="00366B02" w:rsidRPr="00202CF6">
              <w:rPr>
                <w:rFonts w:ascii="Times New Roman" w:hAnsi="Times New Roman"/>
                <w:sz w:val="24"/>
                <w:szCs w:val="24"/>
              </w:rPr>
              <w:t>Turísticas</w:t>
            </w:r>
            <w:r w:rsidRPr="00202CF6">
              <w:rPr>
                <w:rFonts w:ascii="Times New Roman" w:hAnsi="Times New Roman"/>
                <w:sz w:val="24"/>
                <w:szCs w:val="24"/>
              </w:rPr>
              <w:t xml:space="preserve"> especiales fuera del perímetro urbano.</w:t>
            </w:r>
          </w:p>
        </w:tc>
      </w:tr>
    </w:tbl>
    <w:p w:rsidR="009B4DBE" w:rsidRPr="00202CF6" w:rsidRDefault="009B4DBE" w:rsidP="00202CF6">
      <w:pPr>
        <w:spacing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32C2D" w:rsidRPr="00202CF6" w:rsidTr="00202CF6">
        <w:trPr>
          <w:trHeight w:val="101"/>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RF11</w:t>
            </w:r>
          </w:p>
        </w:tc>
      </w:tr>
      <w:tr w:rsidR="00D32C2D" w:rsidRPr="00202CF6" w:rsidTr="00202CF6">
        <w:trPr>
          <w:trHeight w:val="177"/>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D32C2D" w:rsidRPr="00202CF6" w:rsidTr="00202CF6">
        <w:trPr>
          <w:trHeight w:val="735"/>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D32C2D" w:rsidRPr="00202CF6" w:rsidRDefault="00D32C2D" w:rsidP="00202CF6">
            <w:pPr>
              <w:spacing w:after="0" w:line="240" w:lineRule="auto"/>
              <w:rPr>
                <w:rFonts w:ascii="Times New Roman" w:hAnsi="Times New Roman"/>
                <w:sz w:val="24"/>
                <w:szCs w:val="24"/>
                <w:lang w:val="es-ES"/>
              </w:rPr>
            </w:pPr>
            <w:r w:rsidRPr="00202CF6">
              <w:rPr>
                <w:rFonts w:ascii="Times New Roman" w:hAnsi="Times New Roman"/>
                <w:sz w:val="24"/>
                <w:szCs w:val="24"/>
              </w:rPr>
              <w:t xml:space="preserve">El sistema permitirá al Operador o a la Usuaria </w:t>
            </w:r>
            <w:r w:rsidR="00366B02" w:rsidRPr="00202CF6">
              <w:rPr>
                <w:rFonts w:ascii="Times New Roman" w:hAnsi="Times New Roman"/>
                <w:sz w:val="24"/>
                <w:szCs w:val="24"/>
              </w:rPr>
              <w:t>cancelar</w:t>
            </w:r>
            <w:r w:rsidRPr="00202CF6">
              <w:rPr>
                <w:rFonts w:ascii="Times New Roman" w:hAnsi="Times New Roman"/>
                <w:sz w:val="24"/>
                <w:szCs w:val="24"/>
              </w:rPr>
              <w:t xml:space="preserve"> el pedido de una carrera por </w:t>
            </w:r>
            <w:r w:rsidR="00366B02" w:rsidRPr="00202CF6">
              <w:rPr>
                <w:rFonts w:ascii="Times New Roman" w:hAnsi="Times New Roman"/>
                <w:sz w:val="24"/>
                <w:szCs w:val="24"/>
              </w:rPr>
              <w:t>distintos</w:t>
            </w:r>
            <w:r w:rsidRPr="00202CF6">
              <w:rPr>
                <w:rFonts w:ascii="Times New Roman" w:hAnsi="Times New Roman"/>
                <w:sz w:val="24"/>
                <w:szCs w:val="24"/>
              </w:rPr>
              <w:t xml:space="preserve"> motivos,  si es por parte de la </w:t>
            </w:r>
            <w:r w:rsidR="00366B02" w:rsidRPr="00202CF6">
              <w:rPr>
                <w:rFonts w:ascii="Times New Roman" w:hAnsi="Times New Roman"/>
                <w:sz w:val="24"/>
                <w:szCs w:val="24"/>
              </w:rPr>
              <w:t>Usuaria</w:t>
            </w:r>
            <w:r w:rsidRPr="00202CF6">
              <w:rPr>
                <w:rFonts w:ascii="Times New Roman" w:hAnsi="Times New Roman"/>
                <w:sz w:val="24"/>
                <w:szCs w:val="24"/>
              </w:rPr>
              <w:t xml:space="preserve"> se le </w:t>
            </w:r>
            <w:r w:rsidR="00366B02" w:rsidRPr="00202CF6">
              <w:rPr>
                <w:rFonts w:ascii="Times New Roman" w:hAnsi="Times New Roman"/>
                <w:sz w:val="24"/>
                <w:szCs w:val="24"/>
              </w:rPr>
              <w:t>hará</w:t>
            </w:r>
            <w:r w:rsidRPr="00202CF6">
              <w:rPr>
                <w:rFonts w:ascii="Times New Roman" w:hAnsi="Times New Roman"/>
                <w:sz w:val="24"/>
                <w:szCs w:val="24"/>
              </w:rPr>
              <w:t xml:space="preserve"> un recargo a su cuenta.</w:t>
            </w:r>
          </w:p>
        </w:tc>
      </w:tr>
    </w:tbl>
    <w:p w:rsidR="00BB612D" w:rsidRPr="00202CF6" w:rsidRDefault="00BB612D" w:rsidP="00202CF6">
      <w:pPr>
        <w:pStyle w:val="Prrafodelista"/>
        <w:spacing w:line="240" w:lineRule="auto"/>
        <w:rPr>
          <w:rFonts w:ascii="Times New Roman" w:hAnsi="Times New Roman"/>
          <w:sz w:val="24"/>
          <w:szCs w:val="24"/>
        </w:rPr>
      </w:pPr>
    </w:p>
    <w:p w:rsidR="00BB612D" w:rsidRPr="00202CF6" w:rsidRDefault="00BB612D" w:rsidP="00202CF6">
      <w:pPr>
        <w:pStyle w:val="Prrafodelista"/>
        <w:spacing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32C2D" w:rsidRPr="00202CF6" w:rsidTr="00202CF6">
        <w:trPr>
          <w:trHeight w:val="101"/>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RF12</w:t>
            </w:r>
          </w:p>
        </w:tc>
      </w:tr>
      <w:tr w:rsidR="00D32C2D" w:rsidRPr="00202CF6" w:rsidTr="00202CF6">
        <w:trPr>
          <w:trHeight w:val="177"/>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D32C2D" w:rsidRPr="00202CF6" w:rsidTr="00202CF6">
        <w:trPr>
          <w:trHeight w:val="735"/>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D32C2D" w:rsidRPr="00202CF6" w:rsidRDefault="00D32C2D" w:rsidP="00202CF6">
            <w:pPr>
              <w:spacing w:after="0" w:line="240" w:lineRule="auto"/>
              <w:rPr>
                <w:rFonts w:ascii="Times New Roman" w:hAnsi="Times New Roman"/>
                <w:sz w:val="24"/>
                <w:szCs w:val="24"/>
                <w:lang w:val="es-ES"/>
              </w:rPr>
            </w:pPr>
            <w:r w:rsidRPr="00202CF6">
              <w:rPr>
                <w:rFonts w:ascii="Times New Roman" w:hAnsi="Times New Roman"/>
                <w:sz w:val="24"/>
                <w:szCs w:val="24"/>
              </w:rPr>
              <w:t xml:space="preserve">El sistema permitirá a la Usuaria conocer información de la </w:t>
            </w:r>
            <w:r w:rsidR="00366B02" w:rsidRPr="00202CF6">
              <w:rPr>
                <w:rFonts w:ascii="Times New Roman" w:hAnsi="Times New Roman"/>
                <w:sz w:val="24"/>
                <w:szCs w:val="24"/>
              </w:rPr>
              <w:t>Conductora</w:t>
            </w:r>
            <w:r w:rsidRPr="00202CF6">
              <w:rPr>
                <w:rFonts w:ascii="Times New Roman" w:hAnsi="Times New Roman"/>
                <w:sz w:val="24"/>
                <w:szCs w:val="24"/>
              </w:rPr>
              <w:t xml:space="preserve">, y del </w:t>
            </w:r>
            <w:r w:rsidR="00366B02" w:rsidRPr="00202CF6">
              <w:rPr>
                <w:rFonts w:ascii="Times New Roman" w:hAnsi="Times New Roman"/>
                <w:sz w:val="24"/>
                <w:szCs w:val="24"/>
              </w:rPr>
              <w:t>vehículo</w:t>
            </w:r>
            <w:r w:rsidRPr="00202CF6">
              <w:rPr>
                <w:rFonts w:ascii="Times New Roman" w:hAnsi="Times New Roman"/>
                <w:sz w:val="24"/>
                <w:szCs w:val="24"/>
              </w:rPr>
              <w:t xml:space="preserve"> que la abordara.</w:t>
            </w:r>
          </w:p>
        </w:tc>
      </w:tr>
    </w:tbl>
    <w:p w:rsidR="00BB612D" w:rsidRPr="00202CF6" w:rsidRDefault="00BB612D" w:rsidP="00202CF6">
      <w:pPr>
        <w:pStyle w:val="Prrafodelista"/>
        <w:spacing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32C2D" w:rsidRPr="00202CF6" w:rsidTr="00202CF6">
        <w:trPr>
          <w:trHeight w:val="101"/>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RF13</w:t>
            </w:r>
          </w:p>
        </w:tc>
      </w:tr>
      <w:tr w:rsidR="00D32C2D" w:rsidRPr="00202CF6" w:rsidTr="00202CF6">
        <w:trPr>
          <w:trHeight w:val="177"/>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D32C2D" w:rsidRPr="00202CF6" w:rsidTr="00202CF6">
        <w:trPr>
          <w:trHeight w:val="735"/>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D32C2D" w:rsidRPr="00202CF6" w:rsidRDefault="00D32C2D" w:rsidP="00366B02">
            <w:pPr>
              <w:spacing w:after="0" w:line="240" w:lineRule="auto"/>
              <w:rPr>
                <w:rFonts w:ascii="Times New Roman" w:hAnsi="Times New Roman"/>
                <w:sz w:val="24"/>
                <w:szCs w:val="24"/>
                <w:lang w:val="es-ES"/>
              </w:rPr>
            </w:pPr>
            <w:r w:rsidRPr="00202CF6">
              <w:rPr>
                <w:rFonts w:ascii="Times New Roman" w:hAnsi="Times New Roman"/>
                <w:sz w:val="24"/>
                <w:szCs w:val="24"/>
              </w:rPr>
              <w:t xml:space="preserve">El sistema permitirá al </w:t>
            </w:r>
            <w:r w:rsidR="00366B02">
              <w:rPr>
                <w:rFonts w:ascii="Times New Roman" w:hAnsi="Times New Roman"/>
                <w:sz w:val="24"/>
                <w:szCs w:val="24"/>
              </w:rPr>
              <w:t>Gerente</w:t>
            </w:r>
            <w:r w:rsidRPr="00202CF6">
              <w:rPr>
                <w:rFonts w:ascii="Times New Roman" w:hAnsi="Times New Roman"/>
                <w:sz w:val="24"/>
                <w:szCs w:val="24"/>
              </w:rPr>
              <w:t xml:space="preserve"> </w:t>
            </w:r>
            <w:r w:rsidR="00366B02" w:rsidRPr="00202CF6">
              <w:rPr>
                <w:rFonts w:ascii="Times New Roman" w:hAnsi="Times New Roman"/>
                <w:sz w:val="24"/>
                <w:szCs w:val="24"/>
              </w:rPr>
              <w:t>General</w:t>
            </w:r>
            <w:r w:rsidRPr="00202CF6">
              <w:rPr>
                <w:rFonts w:ascii="Times New Roman" w:hAnsi="Times New Roman"/>
                <w:sz w:val="24"/>
                <w:szCs w:val="24"/>
              </w:rPr>
              <w:t xml:space="preserve"> o Relacionista </w:t>
            </w:r>
            <w:r w:rsidR="00366B02" w:rsidRPr="00202CF6">
              <w:rPr>
                <w:rFonts w:ascii="Times New Roman" w:hAnsi="Times New Roman"/>
                <w:sz w:val="24"/>
                <w:szCs w:val="24"/>
              </w:rPr>
              <w:t>Pública</w:t>
            </w:r>
            <w:r w:rsidRPr="00202CF6">
              <w:rPr>
                <w:rFonts w:ascii="Times New Roman" w:hAnsi="Times New Roman"/>
                <w:sz w:val="24"/>
                <w:szCs w:val="24"/>
              </w:rPr>
              <w:t xml:space="preserve"> acceder </w:t>
            </w:r>
            <w:r w:rsidR="00366B02" w:rsidRPr="00202CF6">
              <w:rPr>
                <w:rFonts w:ascii="Times New Roman" w:hAnsi="Times New Roman"/>
                <w:sz w:val="24"/>
                <w:szCs w:val="24"/>
              </w:rPr>
              <w:t>a la</w:t>
            </w:r>
            <w:r w:rsidRPr="00202CF6">
              <w:rPr>
                <w:rFonts w:ascii="Times New Roman" w:hAnsi="Times New Roman"/>
                <w:sz w:val="24"/>
                <w:szCs w:val="24"/>
              </w:rPr>
              <w:t xml:space="preserve"> Base de Datos de las cuentas existentes en la empresa.</w:t>
            </w:r>
          </w:p>
        </w:tc>
      </w:tr>
    </w:tbl>
    <w:p w:rsidR="00BB612D" w:rsidRPr="00202CF6" w:rsidRDefault="00BB612D" w:rsidP="00202CF6">
      <w:pPr>
        <w:spacing w:line="240" w:lineRule="auto"/>
        <w:ind w:left="708"/>
        <w:jc w:val="both"/>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32C2D" w:rsidRPr="00202CF6" w:rsidTr="00202CF6">
        <w:trPr>
          <w:trHeight w:val="101"/>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RF14</w:t>
            </w:r>
          </w:p>
        </w:tc>
      </w:tr>
      <w:tr w:rsidR="00D32C2D" w:rsidRPr="00202CF6" w:rsidTr="00202CF6">
        <w:trPr>
          <w:trHeight w:val="177"/>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D32C2D" w:rsidRPr="00202CF6" w:rsidRDefault="00D32C2D"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D32C2D" w:rsidRPr="00202CF6" w:rsidTr="00202CF6">
        <w:trPr>
          <w:trHeight w:val="735"/>
        </w:trPr>
        <w:tc>
          <w:tcPr>
            <w:tcW w:w="1605" w:type="dxa"/>
            <w:shd w:val="clear" w:color="auto" w:fill="0070C0"/>
          </w:tcPr>
          <w:p w:rsidR="00D32C2D" w:rsidRPr="00202CF6" w:rsidRDefault="00D32C2D"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D32C2D" w:rsidRPr="00202CF6" w:rsidRDefault="00D32C2D" w:rsidP="00202CF6">
            <w:pPr>
              <w:spacing w:after="0" w:line="240" w:lineRule="auto"/>
              <w:rPr>
                <w:rFonts w:ascii="Times New Roman" w:hAnsi="Times New Roman"/>
                <w:sz w:val="24"/>
                <w:szCs w:val="24"/>
                <w:lang w:val="es-ES"/>
              </w:rPr>
            </w:pPr>
            <w:r w:rsidRPr="00202CF6">
              <w:rPr>
                <w:rFonts w:ascii="Times New Roman" w:hAnsi="Times New Roman"/>
                <w:sz w:val="24"/>
                <w:szCs w:val="24"/>
              </w:rPr>
              <w:t xml:space="preserve">El sistema permitirá </w:t>
            </w:r>
            <w:r w:rsidR="00B06C06" w:rsidRPr="00202CF6">
              <w:rPr>
                <w:rFonts w:ascii="Times New Roman" w:hAnsi="Times New Roman"/>
                <w:sz w:val="24"/>
                <w:szCs w:val="24"/>
              </w:rPr>
              <w:t>a la Conductora o al Operador conocer la localización de la Usuaria.</w:t>
            </w:r>
          </w:p>
        </w:tc>
      </w:tr>
    </w:tbl>
    <w:p w:rsidR="00BB612D" w:rsidRPr="00202CF6" w:rsidRDefault="00BB612D" w:rsidP="00202CF6">
      <w:pPr>
        <w:pStyle w:val="Prrafodelista"/>
        <w:spacing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B06C06" w:rsidRPr="00202CF6" w:rsidTr="00202CF6">
        <w:trPr>
          <w:trHeight w:val="101"/>
        </w:trPr>
        <w:tc>
          <w:tcPr>
            <w:tcW w:w="1605" w:type="dxa"/>
            <w:shd w:val="clear" w:color="auto" w:fill="0070C0"/>
          </w:tcPr>
          <w:p w:rsidR="00B06C06" w:rsidRPr="00202CF6" w:rsidRDefault="00B06C0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B06C06" w:rsidRPr="00202CF6" w:rsidRDefault="00B06C06" w:rsidP="00202CF6">
            <w:pPr>
              <w:spacing w:after="0" w:line="240" w:lineRule="auto"/>
              <w:rPr>
                <w:rFonts w:ascii="Times New Roman" w:hAnsi="Times New Roman"/>
                <w:b/>
                <w:sz w:val="24"/>
                <w:szCs w:val="24"/>
              </w:rPr>
            </w:pPr>
            <w:r w:rsidRPr="00202CF6">
              <w:rPr>
                <w:rFonts w:ascii="Times New Roman" w:hAnsi="Times New Roman"/>
                <w:b/>
                <w:sz w:val="24"/>
                <w:szCs w:val="24"/>
              </w:rPr>
              <w:t>RF15</w:t>
            </w:r>
          </w:p>
        </w:tc>
      </w:tr>
      <w:tr w:rsidR="00B06C06" w:rsidRPr="00202CF6" w:rsidTr="00202CF6">
        <w:trPr>
          <w:trHeight w:val="177"/>
        </w:trPr>
        <w:tc>
          <w:tcPr>
            <w:tcW w:w="1605" w:type="dxa"/>
            <w:shd w:val="clear" w:color="auto" w:fill="0070C0"/>
          </w:tcPr>
          <w:p w:rsidR="00B06C06" w:rsidRPr="00202CF6" w:rsidRDefault="00B06C0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B06C06" w:rsidRPr="00202CF6" w:rsidRDefault="00B06C06"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B06C06" w:rsidRPr="00202CF6" w:rsidTr="00202CF6">
        <w:trPr>
          <w:trHeight w:val="735"/>
        </w:trPr>
        <w:tc>
          <w:tcPr>
            <w:tcW w:w="1605" w:type="dxa"/>
            <w:shd w:val="clear" w:color="auto" w:fill="0070C0"/>
          </w:tcPr>
          <w:p w:rsidR="00B06C06" w:rsidRPr="00202CF6" w:rsidRDefault="00B06C0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lastRenderedPageBreak/>
              <w:t>Descripción:</w:t>
            </w:r>
          </w:p>
        </w:tc>
        <w:tc>
          <w:tcPr>
            <w:tcW w:w="6044" w:type="dxa"/>
          </w:tcPr>
          <w:p w:rsidR="00B06C06" w:rsidRPr="00202CF6" w:rsidRDefault="00B06C06" w:rsidP="00366B02">
            <w:pPr>
              <w:spacing w:after="0" w:line="240" w:lineRule="auto"/>
              <w:rPr>
                <w:rFonts w:ascii="Times New Roman" w:hAnsi="Times New Roman"/>
                <w:sz w:val="24"/>
                <w:szCs w:val="24"/>
                <w:lang w:val="es-ES"/>
              </w:rPr>
            </w:pPr>
            <w:r w:rsidRPr="00202CF6">
              <w:rPr>
                <w:rFonts w:ascii="Times New Roman" w:hAnsi="Times New Roman"/>
                <w:sz w:val="24"/>
                <w:szCs w:val="24"/>
              </w:rPr>
              <w:t xml:space="preserve">El sistema permitirá a la </w:t>
            </w:r>
            <w:r w:rsidR="00366B02" w:rsidRPr="00202CF6">
              <w:rPr>
                <w:rFonts w:ascii="Times New Roman" w:hAnsi="Times New Roman"/>
                <w:sz w:val="24"/>
                <w:szCs w:val="24"/>
              </w:rPr>
              <w:t>Usuaria</w:t>
            </w:r>
            <w:r w:rsidRPr="00202CF6">
              <w:rPr>
                <w:rFonts w:ascii="Times New Roman" w:hAnsi="Times New Roman"/>
                <w:sz w:val="24"/>
                <w:szCs w:val="24"/>
              </w:rPr>
              <w:t xml:space="preserve"> ver la localización de </w:t>
            </w:r>
            <w:r w:rsidR="00366B02" w:rsidRPr="00202CF6">
              <w:rPr>
                <w:rFonts w:ascii="Times New Roman" w:hAnsi="Times New Roman"/>
                <w:sz w:val="24"/>
                <w:szCs w:val="24"/>
              </w:rPr>
              <w:t>l</w:t>
            </w:r>
            <w:r w:rsidR="00366B02">
              <w:rPr>
                <w:rFonts w:ascii="Times New Roman" w:hAnsi="Times New Roman"/>
                <w:sz w:val="24"/>
                <w:szCs w:val="24"/>
              </w:rPr>
              <w:t>o</w:t>
            </w:r>
            <w:r w:rsidR="00366B02" w:rsidRPr="00202CF6">
              <w:rPr>
                <w:rFonts w:ascii="Times New Roman" w:hAnsi="Times New Roman"/>
                <w:sz w:val="24"/>
                <w:szCs w:val="24"/>
              </w:rPr>
              <w:t>s</w:t>
            </w:r>
            <w:r w:rsidRPr="00202CF6">
              <w:rPr>
                <w:rFonts w:ascii="Times New Roman" w:hAnsi="Times New Roman"/>
                <w:sz w:val="24"/>
                <w:szCs w:val="24"/>
              </w:rPr>
              <w:t xml:space="preserve"> taxis disponibles antes de pedir un taxi.</w:t>
            </w:r>
          </w:p>
        </w:tc>
      </w:tr>
    </w:tbl>
    <w:p w:rsidR="00BB612D" w:rsidRPr="00202CF6" w:rsidRDefault="00BB612D" w:rsidP="00202CF6">
      <w:pPr>
        <w:pStyle w:val="Prrafodelista"/>
        <w:spacing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B06C06" w:rsidRPr="00202CF6" w:rsidTr="00202CF6">
        <w:trPr>
          <w:trHeight w:val="101"/>
        </w:trPr>
        <w:tc>
          <w:tcPr>
            <w:tcW w:w="1605" w:type="dxa"/>
            <w:shd w:val="clear" w:color="auto" w:fill="0070C0"/>
          </w:tcPr>
          <w:p w:rsidR="00B06C06" w:rsidRPr="00202CF6" w:rsidRDefault="00B06C0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B06C06" w:rsidRPr="00202CF6" w:rsidRDefault="00B06C06" w:rsidP="00202CF6">
            <w:pPr>
              <w:spacing w:after="0" w:line="240" w:lineRule="auto"/>
              <w:rPr>
                <w:rFonts w:ascii="Times New Roman" w:hAnsi="Times New Roman"/>
                <w:b/>
                <w:sz w:val="24"/>
                <w:szCs w:val="24"/>
              </w:rPr>
            </w:pPr>
            <w:r w:rsidRPr="00202CF6">
              <w:rPr>
                <w:rFonts w:ascii="Times New Roman" w:hAnsi="Times New Roman"/>
                <w:b/>
                <w:sz w:val="24"/>
                <w:szCs w:val="24"/>
              </w:rPr>
              <w:t>RF16</w:t>
            </w:r>
          </w:p>
        </w:tc>
      </w:tr>
      <w:tr w:rsidR="00B06C06" w:rsidRPr="00202CF6" w:rsidTr="00202CF6">
        <w:trPr>
          <w:trHeight w:val="177"/>
        </w:trPr>
        <w:tc>
          <w:tcPr>
            <w:tcW w:w="1605" w:type="dxa"/>
            <w:shd w:val="clear" w:color="auto" w:fill="0070C0"/>
          </w:tcPr>
          <w:p w:rsidR="00B06C06" w:rsidRPr="00202CF6" w:rsidRDefault="00B06C0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B06C06" w:rsidRPr="00202CF6" w:rsidRDefault="00B06C06"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B06C06" w:rsidRPr="00202CF6" w:rsidTr="00202CF6">
        <w:trPr>
          <w:trHeight w:val="735"/>
        </w:trPr>
        <w:tc>
          <w:tcPr>
            <w:tcW w:w="1605" w:type="dxa"/>
            <w:shd w:val="clear" w:color="auto" w:fill="0070C0"/>
          </w:tcPr>
          <w:p w:rsidR="00B06C06" w:rsidRPr="00202CF6" w:rsidRDefault="00B06C0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B06C06" w:rsidRPr="00202CF6" w:rsidRDefault="00B06C06" w:rsidP="00202CF6">
            <w:pPr>
              <w:spacing w:after="0" w:line="240" w:lineRule="auto"/>
              <w:rPr>
                <w:rFonts w:ascii="Times New Roman" w:hAnsi="Times New Roman"/>
                <w:sz w:val="24"/>
                <w:szCs w:val="24"/>
                <w:lang w:val="es-ES"/>
              </w:rPr>
            </w:pPr>
            <w:r w:rsidRPr="00202CF6">
              <w:rPr>
                <w:rFonts w:ascii="Times New Roman" w:hAnsi="Times New Roman"/>
                <w:sz w:val="24"/>
                <w:szCs w:val="24"/>
              </w:rPr>
              <w:t>El sistema permitirá a la Usuaria y a la Conductora ver la distancia entre estas.</w:t>
            </w:r>
          </w:p>
        </w:tc>
      </w:tr>
    </w:tbl>
    <w:p w:rsidR="00B06C06" w:rsidRPr="00202CF6" w:rsidRDefault="00B06C06" w:rsidP="00202CF6">
      <w:pPr>
        <w:pStyle w:val="Prrafodelista"/>
        <w:spacing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60"/>
        <w:gridCol w:w="6089"/>
      </w:tblGrid>
      <w:tr w:rsidR="00B06C06" w:rsidRPr="00202CF6" w:rsidTr="00202CF6">
        <w:trPr>
          <w:trHeight w:val="101"/>
        </w:trPr>
        <w:tc>
          <w:tcPr>
            <w:tcW w:w="1560" w:type="dxa"/>
            <w:shd w:val="clear" w:color="auto" w:fill="0070C0"/>
          </w:tcPr>
          <w:p w:rsidR="00B06C06" w:rsidRPr="00202CF6" w:rsidRDefault="00B06C0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89" w:type="dxa"/>
            <w:shd w:val="clear" w:color="auto" w:fill="FFC000"/>
          </w:tcPr>
          <w:p w:rsidR="00B06C06" w:rsidRPr="00202CF6" w:rsidRDefault="00B06C06" w:rsidP="00202CF6">
            <w:pPr>
              <w:spacing w:after="0" w:line="240" w:lineRule="auto"/>
              <w:rPr>
                <w:rFonts w:ascii="Times New Roman" w:hAnsi="Times New Roman"/>
                <w:b/>
                <w:sz w:val="24"/>
                <w:szCs w:val="24"/>
              </w:rPr>
            </w:pPr>
            <w:r w:rsidRPr="00202CF6">
              <w:rPr>
                <w:rFonts w:ascii="Times New Roman" w:hAnsi="Times New Roman"/>
                <w:b/>
                <w:sz w:val="24"/>
                <w:szCs w:val="24"/>
              </w:rPr>
              <w:t>RF17</w:t>
            </w:r>
          </w:p>
        </w:tc>
      </w:tr>
      <w:tr w:rsidR="00B06C06" w:rsidRPr="00202CF6" w:rsidTr="00202CF6">
        <w:trPr>
          <w:trHeight w:val="177"/>
        </w:trPr>
        <w:tc>
          <w:tcPr>
            <w:tcW w:w="1560" w:type="dxa"/>
            <w:shd w:val="clear" w:color="auto" w:fill="0070C0"/>
          </w:tcPr>
          <w:p w:rsidR="00B06C06" w:rsidRPr="00202CF6" w:rsidRDefault="00B06C0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89" w:type="dxa"/>
          </w:tcPr>
          <w:p w:rsidR="00B06C06" w:rsidRPr="00202CF6" w:rsidRDefault="00B06C06"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B06C06" w:rsidRPr="00202CF6" w:rsidTr="00202CF6">
        <w:trPr>
          <w:trHeight w:val="735"/>
        </w:trPr>
        <w:tc>
          <w:tcPr>
            <w:tcW w:w="1560" w:type="dxa"/>
            <w:shd w:val="clear" w:color="auto" w:fill="0070C0"/>
          </w:tcPr>
          <w:p w:rsidR="00B06C06" w:rsidRPr="00202CF6" w:rsidRDefault="00B06C0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89" w:type="dxa"/>
          </w:tcPr>
          <w:p w:rsidR="00B06C06" w:rsidRPr="00202CF6" w:rsidRDefault="00B06C06" w:rsidP="00202CF6">
            <w:pPr>
              <w:spacing w:after="0" w:line="240" w:lineRule="auto"/>
              <w:rPr>
                <w:rFonts w:ascii="Times New Roman" w:hAnsi="Times New Roman"/>
                <w:sz w:val="24"/>
                <w:szCs w:val="24"/>
                <w:lang w:val="es-ES"/>
              </w:rPr>
            </w:pPr>
            <w:r w:rsidRPr="00202CF6">
              <w:rPr>
                <w:rFonts w:ascii="Times New Roman" w:hAnsi="Times New Roman"/>
                <w:sz w:val="24"/>
                <w:szCs w:val="24"/>
              </w:rPr>
              <w:t>El sistema permitirá a la conductora decir un tiempo aproximado de llegada.</w:t>
            </w:r>
          </w:p>
        </w:tc>
      </w:tr>
    </w:tbl>
    <w:p w:rsidR="00BB612D" w:rsidRPr="00202CF6" w:rsidRDefault="00BB612D" w:rsidP="00202CF6">
      <w:pPr>
        <w:spacing w:line="240" w:lineRule="auto"/>
        <w:jc w:val="both"/>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B06C06" w:rsidRPr="00202CF6" w:rsidTr="00202CF6">
        <w:trPr>
          <w:trHeight w:val="101"/>
        </w:trPr>
        <w:tc>
          <w:tcPr>
            <w:tcW w:w="1605" w:type="dxa"/>
            <w:shd w:val="clear" w:color="auto" w:fill="0070C0"/>
          </w:tcPr>
          <w:p w:rsidR="00B06C06" w:rsidRPr="00202CF6" w:rsidRDefault="00B06C0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B06C06" w:rsidRPr="00202CF6" w:rsidRDefault="00B06C06" w:rsidP="00202CF6">
            <w:pPr>
              <w:spacing w:after="0" w:line="240" w:lineRule="auto"/>
              <w:rPr>
                <w:rFonts w:ascii="Times New Roman" w:hAnsi="Times New Roman"/>
                <w:b/>
                <w:sz w:val="24"/>
                <w:szCs w:val="24"/>
              </w:rPr>
            </w:pPr>
            <w:r w:rsidRPr="00202CF6">
              <w:rPr>
                <w:rFonts w:ascii="Times New Roman" w:hAnsi="Times New Roman"/>
                <w:b/>
                <w:sz w:val="24"/>
                <w:szCs w:val="24"/>
              </w:rPr>
              <w:t>RF18</w:t>
            </w:r>
          </w:p>
        </w:tc>
      </w:tr>
      <w:tr w:rsidR="00B06C06" w:rsidRPr="00202CF6" w:rsidTr="00202CF6">
        <w:trPr>
          <w:trHeight w:val="177"/>
        </w:trPr>
        <w:tc>
          <w:tcPr>
            <w:tcW w:w="1605" w:type="dxa"/>
            <w:shd w:val="clear" w:color="auto" w:fill="0070C0"/>
          </w:tcPr>
          <w:p w:rsidR="00B06C06" w:rsidRPr="00202CF6" w:rsidRDefault="00B06C0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B06C06" w:rsidRPr="00202CF6" w:rsidRDefault="00B06C06"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B06C06" w:rsidRPr="00202CF6" w:rsidTr="00202CF6">
        <w:trPr>
          <w:trHeight w:val="735"/>
        </w:trPr>
        <w:tc>
          <w:tcPr>
            <w:tcW w:w="1605" w:type="dxa"/>
            <w:shd w:val="clear" w:color="auto" w:fill="0070C0"/>
          </w:tcPr>
          <w:p w:rsidR="00B06C06" w:rsidRPr="00202CF6" w:rsidRDefault="00B06C0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B06C06" w:rsidRPr="00202CF6" w:rsidRDefault="00B06C06" w:rsidP="00202CF6">
            <w:pPr>
              <w:spacing w:after="0" w:line="240" w:lineRule="auto"/>
              <w:rPr>
                <w:rFonts w:ascii="Times New Roman" w:hAnsi="Times New Roman"/>
                <w:sz w:val="24"/>
                <w:szCs w:val="24"/>
                <w:lang w:val="es-ES"/>
              </w:rPr>
            </w:pPr>
            <w:r w:rsidRPr="00202CF6">
              <w:rPr>
                <w:rFonts w:ascii="Times New Roman" w:hAnsi="Times New Roman"/>
                <w:sz w:val="24"/>
                <w:szCs w:val="24"/>
              </w:rPr>
              <w:t xml:space="preserve">El sistema permitirá a la </w:t>
            </w:r>
            <w:r w:rsidR="00366B02" w:rsidRPr="00202CF6">
              <w:rPr>
                <w:rFonts w:ascii="Times New Roman" w:hAnsi="Times New Roman"/>
                <w:sz w:val="24"/>
                <w:szCs w:val="24"/>
              </w:rPr>
              <w:t>Usuaria</w:t>
            </w:r>
            <w:r w:rsidRPr="00202CF6">
              <w:rPr>
                <w:rFonts w:ascii="Times New Roman" w:hAnsi="Times New Roman"/>
                <w:sz w:val="24"/>
                <w:szCs w:val="24"/>
              </w:rPr>
              <w:t xml:space="preserve"> visualizar el tiempo aproximado de llegada del taxi requerido.</w:t>
            </w:r>
          </w:p>
        </w:tc>
      </w:tr>
    </w:tbl>
    <w:p w:rsidR="00B06C06" w:rsidRPr="00202CF6" w:rsidRDefault="00B06C06" w:rsidP="00202CF6">
      <w:pPr>
        <w:spacing w:line="240" w:lineRule="auto"/>
        <w:jc w:val="both"/>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B06C06" w:rsidRPr="00202CF6" w:rsidTr="00202CF6">
        <w:trPr>
          <w:trHeight w:val="101"/>
        </w:trPr>
        <w:tc>
          <w:tcPr>
            <w:tcW w:w="1605" w:type="dxa"/>
            <w:shd w:val="clear" w:color="auto" w:fill="0070C0"/>
          </w:tcPr>
          <w:p w:rsidR="00B06C06" w:rsidRPr="00202CF6" w:rsidRDefault="00B06C0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B06C06" w:rsidRPr="00202CF6" w:rsidRDefault="00B06C06" w:rsidP="00202CF6">
            <w:pPr>
              <w:spacing w:after="0" w:line="240" w:lineRule="auto"/>
              <w:rPr>
                <w:rFonts w:ascii="Times New Roman" w:hAnsi="Times New Roman"/>
                <w:b/>
                <w:sz w:val="24"/>
                <w:szCs w:val="24"/>
              </w:rPr>
            </w:pPr>
            <w:r w:rsidRPr="00202CF6">
              <w:rPr>
                <w:rFonts w:ascii="Times New Roman" w:hAnsi="Times New Roman"/>
                <w:b/>
                <w:sz w:val="24"/>
                <w:szCs w:val="24"/>
              </w:rPr>
              <w:t>RF19</w:t>
            </w:r>
          </w:p>
        </w:tc>
      </w:tr>
      <w:tr w:rsidR="00B06C06" w:rsidRPr="00202CF6" w:rsidTr="00202CF6">
        <w:trPr>
          <w:trHeight w:val="177"/>
        </w:trPr>
        <w:tc>
          <w:tcPr>
            <w:tcW w:w="1605" w:type="dxa"/>
            <w:shd w:val="clear" w:color="auto" w:fill="0070C0"/>
          </w:tcPr>
          <w:p w:rsidR="00B06C06" w:rsidRPr="00202CF6" w:rsidRDefault="00B06C0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B06C06" w:rsidRPr="00202CF6" w:rsidRDefault="00B06C06"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B06C06" w:rsidRPr="00202CF6" w:rsidTr="00202CF6">
        <w:trPr>
          <w:trHeight w:val="735"/>
        </w:trPr>
        <w:tc>
          <w:tcPr>
            <w:tcW w:w="1605" w:type="dxa"/>
            <w:shd w:val="clear" w:color="auto" w:fill="0070C0"/>
          </w:tcPr>
          <w:p w:rsidR="00B06C06" w:rsidRPr="00202CF6" w:rsidRDefault="00B06C0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B06C06" w:rsidRPr="00202CF6" w:rsidRDefault="00B06C06" w:rsidP="00202CF6">
            <w:pPr>
              <w:spacing w:after="0" w:line="240" w:lineRule="auto"/>
              <w:rPr>
                <w:rFonts w:ascii="Times New Roman" w:hAnsi="Times New Roman"/>
                <w:sz w:val="24"/>
                <w:szCs w:val="24"/>
                <w:lang w:val="es-ES"/>
              </w:rPr>
            </w:pPr>
            <w:r w:rsidRPr="00202CF6">
              <w:rPr>
                <w:rFonts w:ascii="Times New Roman" w:hAnsi="Times New Roman"/>
                <w:sz w:val="24"/>
                <w:szCs w:val="24"/>
              </w:rPr>
              <w:t>El sistema permitirá a la Usuaria cancelar la unidad pedida, recibiendo la conductora inmediatamente la anulación de la carrera.</w:t>
            </w:r>
          </w:p>
        </w:tc>
      </w:tr>
    </w:tbl>
    <w:p w:rsidR="00B06C06" w:rsidRPr="00202CF6" w:rsidRDefault="00B06C06" w:rsidP="00202CF6">
      <w:pPr>
        <w:spacing w:line="240" w:lineRule="auto"/>
        <w:jc w:val="both"/>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B06C06" w:rsidRPr="00202CF6" w:rsidTr="00202CF6">
        <w:trPr>
          <w:trHeight w:val="101"/>
        </w:trPr>
        <w:tc>
          <w:tcPr>
            <w:tcW w:w="1605" w:type="dxa"/>
            <w:shd w:val="clear" w:color="auto" w:fill="0070C0"/>
          </w:tcPr>
          <w:p w:rsidR="00B06C06" w:rsidRPr="00202CF6" w:rsidRDefault="00B06C0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B06C06" w:rsidRPr="00202CF6" w:rsidRDefault="00B06C06" w:rsidP="00202CF6">
            <w:pPr>
              <w:spacing w:after="0" w:line="240" w:lineRule="auto"/>
              <w:rPr>
                <w:rFonts w:ascii="Times New Roman" w:hAnsi="Times New Roman"/>
                <w:b/>
                <w:sz w:val="24"/>
                <w:szCs w:val="24"/>
              </w:rPr>
            </w:pPr>
            <w:r w:rsidRPr="00202CF6">
              <w:rPr>
                <w:rFonts w:ascii="Times New Roman" w:hAnsi="Times New Roman"/>
                <w:b/>
                <w:sz w:val="24"/>
                <w:szCs w:val="24"/>
              </w:rPr>
              <w:t>RF20</w:t>
            </w:r>
          </w:p>
        </w:tc>
      </w:tr>
      <w:tr w:rsidR="00B06C06" w:rsidRPr="00202CF6" w:rsidTr="00202CF6">
        <w:trPr>
          <w:trHeight w:val="177"/>
        </w:trPr>
        <w:tc>
          <w:tcPr>
            <w:tcW w:w="1605" w:type="dxa"/>
            <w:shd w:val="clear" w:color="auto" w:fill="0070C0"/>
          </w:tcPr>
          <w:p w:rsidR="00B06C06" w:rsidRPr="00202CF6" w:rsidRDefault="00B06C0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B06C06" w:rsidRPr="00202CF6" w:rsidRDefault="00B06C06"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B06C06" w:rsidRPr="00202CF6" w:rsidTr="00202CF6">
        <w:trPr>
          <w:trHeight w:val="735"/>
        </w:trPr>
        <w:tc>
          <w:tcPr>
            <w:tcW w:w="1605" w:type="dxa"/>
            <w:shd w:val="clear" w:color="auto" w:fill="0070C0"/>
          </w:tcPr>
          <w:p w:rsidR="00B06C06" w:rsidRPr="00202CF6" w:rsidRDefault="00B06C0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B06C06" w:rsidRPr="00202CF6" w:rsidRDefault="00B06C06" w:rsidP="00202CF6">
            <w:pPr>
              <w:spacing w:after="0" w:line="240" w:lineRule="auto"/>
              <w:rPr>
                <w:rFonts w:ascii="Times New Roman" w:hAnsi="Times New Roman"/>
                <w:sz w:val="24"/>
                <w:szCs w:val="24"/>
                <w:lang w:val="es-ES"/>
              </w:rPr>
            </w:pPr>
            <w:r w:rsidRPr="00202CF6">
              <w:rPr>
                <w:rFonts w:ascii="Times New Roman" w:hAnsi="Times New Roman"/>
                <w:sz w:val="24"/>
                <w:szCs w:val="24"/>
              </w:rPr>
              <w:t>El sistema generara una ventana al final de la solicitud, desplegando las opciones de calificar el sistema del 1 al 5 estrellas.</w:t>
            </w:r>
          </w:p>
        </w:tc>
      </w:tr>
    </w:tbl>
    <w:p w:rsidR="00B06C06" w:rsidRPr="00202CF6" w:rsidRDefault="00B06C06" w:rsidP="00202CF6">
      <w:pPr>
        <w:spacing w:line="240" w:lineRule="auto"/>
        <w:jc w:val="both"/>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202CF6" w:rsidRPr="00202CF6" w:rsidTr="00202CF6">
        <w:trPr>
          <w:trHeight w:val="101"/>
        </w:trPr>
        <w:tc>
          <w:tcPr>
            <w:tcW w:w="1605" w:type="dxa"/>
            <w:shd w:val="clear" w:color="auto" w:fill="0070C0"/>
          </w:tcPr>
          <w:p w:rsidR="00202CF6" w:rsidRPr="00202CF6" w:rsidRDefault="00202CF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202CF6" w:rsidRPr="00202CF6" w:rsidRDefault="00202CF6" w:rsidP="00202CF6">
            <w:pPr>
              <w:spacing w:after="0" w:line="240" w:lineRule="auto"/>
              <w:rPr>
                <w:rFonts w:ascii="Times New Roman" w:hAnsi="Times New Roman"/>
                <w:b/>
                <w:sz w:val="24"/>
                <w:szCs w:val="24"/>
              </w:rPr>
            </w:pPr>
            <w:r w:rsidRPr="00202CF6">
              <w:rPr>
                <w:rFonts w:ascii="Times New Roman" w:hAnsi="Times New Roman"/>
                <w:b/>
                <w:sz w:val="24"/>
                <w:szCs w:val="24"/>
              </w:rPr>
              <w:t>RF21</w:t>
            </w:r>
          </w:p>
        </w:tc>
      </w:tr>
      <w:tr w:rsidR="00202CF6" w:rsidRPr="00202CF6" w:rsidTr="00202CF6">
        <w:trPr>
          <w:trHeight w:val="177"/>
        </w:trPr>
        <w:tc>
          <w:tcPr>
            <w:tcW w:w="1605" w:type="dxa"/>
            <w:shd w:val="clear" w:color="auto" w:fill="0070C0"/>
          </w:tcPr>
          <w:p w:rsidR="00202CF6" w:rsidRPr="00202CF6" w:rsidRDefault="00202CF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202CF6" w:rsidRPr="00202CF6" w:rsidRDefault="00202CF6"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202CF6" w:rsidRPr="00202CF6" w:rsidTr="00202CF6">
        <w:trPr>
          <w:trHeight w:val="735"/>
        </w:trPr>
        <w:tc>
          <w:tcPr>
            <w:tcW w:w="1605" w:type="dxa"/>
            <w:shd w:val="clear" w:color="auto" w:fill="0070C0"/>
          </w:tcPr>
          <w:p w:rsidR="00202CF6" w:rsidRPr="00202CF6" w:rsidRDefault="00202CF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202CF6" w:rsidRPr="00202CF6" w:rsidRDefault="00202CF6" w:rsidP="00202CF6">
            <w:pPr>
              <w:spacing w:after="0" w:line="240" w:lineRule="auto"/>
              <w:rPr>
                <w:rFonts w:ascii="Times New Roman" w:hAnsi="Times New Roman"/>
                <w:sz w:val="24"/>
                <w:szCs w:val="24"/>
                <w:lang w:val="es-ES"/>
              </w:rPr>
            </w:pPr>
            <w:r w:rsidRPr="00202CF6">
              <w:rPr>
                <w:rFonts w:ascii="Times New Roman" w:hAnsi="Times New Roman"/>
                <w:sz w:val="24"/>
                <w:szCs w:val="24"/>
              </w:rPr>
              <w:t xml:space="preserve">El sistema permitirá en la plataforma Web, la solicitud de una carrera, pidiendo la dirección exacta donde se requiere el taxi, permitiendo </w:t>
            </w:r>
            <w:r w:rsidR="00366B02" w:rsidRPr="00202CF6">
              <w:rPr>
                <w:rFonts w:ascii="Times New Roman" w:hAnsi="Times New Roman"/>
                <w:sz w:val="24"/>
                <w:szCs w:val="24"/>
              </w:rPr>
              <w:t>así</w:t>
            </w:r>
            <w:r w:rsidRPr="00202CF6">
              <w:rPr>
                <w:rFonts w:ascii="Times New Roman" w:hAnsi="Times New Roman"/>
                <w:sz w:val="24"/>
                <w:szCs w:val="24"/>
              </w:rPr>
              <w:t xml:space="preserve"> a los operadores </w:t>
            </w:r>
            <w:r w:rsidR="00366B02" w:rsidRPr="00202CF6">
              <w:rPr>
                <w:rFonts w:ascii="Times New Roman" w:hAnsi="Times New Roman"/>
                <w:sz w:val="24"/>
                <w:szCs w:val="24"/>
              </w:rPr>
              <w:t>saber</w:t>
            </w:r>
            <w:r w:rsidRPr="00202CF6">
              <w:rPr>
                <w:rFonts w:ascii="Times New Roman" w:hAnsi="Times New Roman"/>
                <w:sz w:val="24"/>
                <w:szCs w:val="24"/>
              </w:rPr>
              <w:t xml:space="preserve"> la localización de la Usuaria.</w:t>
            </w:r>
          </w:p>
        </w:tc>
      </w:tr>
    </w:tbl>
    <w:p w:rsidR="00202CF6" w:rsidRPr="00202CF6" w:rsidRDefault="00202CF6" w:rsidP="00202CF6">
      <w:pPr>
        <w:spacing w:line="240" w:lineRule="auto"/>
        <w:jc w:val="both"/>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202CF6" w:rsidRPr="00202CF6" w:rsidTr="00202CF6">
        <w:trPr>
          <w:trHeight w:val="101"/>
        </w:trPr>
        <w:tc>
          <w:tcPr>
            <w:tcW w:w="1605" w:type="dxa"/>
            <w:shd w:val="clear" w:color="auto" w:fill="0070C0"/>
          </w:tcPr>
          <w:p w:rsidR="00202CF6" w:rsidRPr="00202CF6" w:rsidRDefault="00202CF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202CF6" w:rsidRPr="00202CF6" w:rsidRDefault="00202CF6" w:rsidP="00202CF6">
            <w:pPr>
              <w:spacing w:after="0" w:line="240" w:lineRule="auto"/>
              <w:rPr>
                <w:rFonts w:ascii="Times New Roman" w:hAnsi="Times New Roman"/>
                <w:b/>
                <w:sz w:val="24"/>
                <w:szCs w:val="24"/>
              </w:rPr>
            </w:pPr>
            <w:r w:rsidRPr="00202CF6">
              <w:rPr>
                <w:rFonts w:ascii="Times New Roman" w:hAnsi="Times New Roman"/>
                <w:b/>
                <w:sz w:val="24"/>
                <w:szCs w:val="24"/>
              </w:rPr>
              <w:t>RF22</w:t>
            </w:r>
          </w:p>
        </w:tc>
      </w:tr>
      <w:tr w:rsidR="00202CF6" w:rsidRPr="00202CF6" w:rsidTr="00202CF6">
        <w:trPr>
          <w:trHeight w:val="177"/>
        </w:trPr>
        <w:tc>
          <w:tcPr>
            <w:tcW w:w="1605" w:type="dxa"/>
            <w:shd w:val="clear" w:color="auto" w:fill="0070C0"/>
          </w:tcPr>
          <w:p w:rsidR="00202CF6" w:rsidRPr="00202CF6" w:rsidRDefault="00202CF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lastRenderedPageBreak/>
              <w:t>Tipo:</w:t>
            </w:r>
          </w:p>
        </w:tc>
        <w:tc>
          <w:tcPr>
            <w:tcW w:w="6044" w:type="dxa"/>
          </w:tcPr>
          <w:p w:rsidR="00202CF6" w:rsidRPr="00202CF6" w:rsidRDefault="00202CF6"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202CF6" w:rsidRPr="00202CF6" w:rsidTr="00202CF6">
        <w:trPr>
          <w:trHeight w:val="735"/>
        </w:trPr>
        <w:tc>
          <w:tcPr>
            <w:tcW w:w="1605" w:type="dxa"/>
            <w:shd w:val="clear" w:color="auto" w:fill="0070C0"/>
          </w:tcPr>
          <w:p w:rsidR="00202CF6" w:rsidRPr="00202CF6" w:rsidRDefault="00202CF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202CF6" w:rsidRPr="00202CF6" w:rsidRDefault="00202CF6" w:rsidP="00202CF6">
            <w:pPr>
              <w:spacing w:after="0" w:line="240" w:lineRule="auto"/>
              <w:rPr>
                <w:rFonts w:ascii="Times New Roman" w:hAnsi="Times New Roman"/>
                <w:sz w:val="24"/>
                <w:szCs w:val="24"/>
                <w:lang w:val="es-ES"/>
              </w:rPr>
            </w:pPr>
            <w:r w:rsidRPr="00202CF6">
              <w:rPr>
                <w:rFonts w:ascii="Times New Roman" w:hAnsi="Times New Roman"/>
                <w:sz w:val="24"/>
                <w:szCs w:val="24"/>
              </w:rPr>
              <w:t>El sistema generara un mapa interactivo en la plataforma Web, que permita visualizar a la Usuaria el Taxi Asignado, con el tiempo aproximado de llegada y la distancia que se encuentra de esta.</w:t>
            </w:r>
          </w:p>
        </w:tc>
      </w:tr>
    </w:tbl>
    <w:p w:rsidR="00202CF6" w:rsidRDefault="00202CF6" w:rsidP="00202CF6">
      <w:pPr>
        <w:spacing w:line="240" w:lineRule="auto"/>
        <w:jc w:val="both"/>
        <w:rPr>
          <w:rFonts w:ascii="Times New Roman" w:hAnsi="Times New Roman"/>
          <w:sz w:val="24"/>
          <w:szCs w:val="24"/>
        </w:rPr>
      </w:pPr>
    </w:p>
    <w:p w:rsidR="00B06C06" w:rsidRPr="00202CF6" w:rsidRDefault="00B06C06" w:rsidP="00202CF6">
      <w:pPr>
        <w:spacing w:line="240" w:lineRule="auto"/>
        <w:jc w:val="both"/>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EE1136" w:rsidRPr="00202CF6" w:rsidTr="00202CF6">
        <w:trPr>
          <w:trHeight w:val="101"/>
        </w:trPr>
        <w:tc>
          <w:tcPr>
            <w:tcW w:w="1605" w:type="dxa"/>
            <w:shd w:val="clear" w:color="auto" w:fill="0070C0"/>
          </w:tcPr>
          <w:p w:rsidR="00EE1136" w:rsidRPr="00202CF6" w:rsidRDefault="00EE113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EE1136" w:rsidRPr="00202CF6" w:rsidRDefault="00EE1136" w:rsidP="00202CF6">
            <w:pPr>
              <w:spacing w:after="0" w:line="240" w:lineRule="auto"/>
              <w:rPr>
                <w:rFonts w:ascii="Times New Roman" w:hAnsi="Times New Roman"/>
                <w:b/>
                <w:sz w:val="24"/>
                <w:szCs w:val="24"/>
              </w:rPr>
            </w:pPr>
            <w:r w:rsidRPr="00202CF6">
              <w:rPr>
                <w:rFonts w:ascii="Times New Roman" w:hAnsi="Times New Roman"/>
                <w:b/>
                <w:sz w:val="24"/>
                <w:szCs w:val="24"/>
              </w:rPr>
              <w:t>R</w:t>
            </w:r>
            <w:r w:rsidR="00202CF6">
              <w:rPr>
                <w:rFonts w:ascii="Times New Roman" w:hAnsi="Times New Roman"/>
                <w:b/>
                <w:sz w:val="24"/>
                <w:szCs w:val="24"/>
              </w:rPr>
              <w:t>F23</w:t>
            </w:r>
          </w:p>
        </w:tc>
      </w:tr>
      <w:tr w:rsidR="00EE1136" w:rsidRPr="00202CF6" w:rsidTr="00202CF6">
        <w:trPr>
          <w:trHeight w:val="177"/>
        </w:trPr>
        <w:tc>
          <w:tcPr>
            <w:tcW w:w="1605" w:type="dxa"/>
            <w:shd w:val="clear" w:color="auto" w:fill="0070C0"/>
          </w:tcPr>
          <w:p w:rsidR="00EE1136" w:rsidRPr="00202CF6" w:rsidRDefault="00EE113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EE1136" w:rsidRPr="00202CF6" w:rsidRDefault="00EE1136"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EE1136" w:rsidRPr="00202CF6" w:rsidTr="00202CF6">
        <w:trPr>
          <w:trHeight w:val="735"/>
        </w:trPr>
        <w:tc>
          <w:tcPr>
            <w:tcW w:w="1605" w:type="dxa"/>
            <w:shd w:val="clear" w:color="auto" w:fill="0070C0"/>
          </w:tcPr>
          <w:p w:rsidR="00EE1136" w:rsidRPr="00202CF6" w:rsidRDefault="00EE1136"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EE1136" w:rsidRPr="00202CF6" w:rsidRDefault="00EE1136" w:rsidP="00202CF6">
            <w:pPr>
              <w:spacing w:after="0" w:line="240" w:lineRule="auto"/>
              <w:rPr>
                <w:rFonts w:ascii="Times New Roman" w:hAnsi="Times New Roman"/>
                <w:sz w:val="24"/>
                <w:szCs w:val="24"/>
                <w:lang w:val="es-ES"/>
              </w:rPr>
            </w:pPr>
            <w:r w:rsidRPr="00202CF6">
              <w:rPr>
                <w:rFonts w:ascii="Times New Roman" w:hAnsi="Times New Roman"/>
                <w:sz w:val="24"/>
                <w:szCs w:val="24"/>
              </w:rPr>
              <w:t>El sistema generara inmediatamente en cada solicitud el total de disponibilidad de Taxis en ese momento, en la zona o sector al cual se necesita uno.</w:t>
            </w:r>
          </w:p>
        </w:tc>
      </w:tr>
    </w:tbl>
    <w:p w:rsidR="00BB612D" w:rsidRPr="00202CF6" w:rsidRDefault="00BB612D" w:rsidP="00202CF6">
      <w:pPr>
        <w:pStyle w:val="Prrafodelista"/>
        <w:spacing w:line="240" w:lineRule="auto"/>
        <w:rPr>
          <w:rFonts w:ascii="Times New Roman" w:hAnsi="Times New Roman"/>
          <w:sz w:val="24"/>
          <w:szCs w:val="24"/>
        </w:rPr>
      </w:pPr>
    </w:p>
    <w:p w:rsidR="00EE1136" w:rsidRPr="00202CF6" w:rsidRDefault="00EE1136" w:rsidP="00202CF6">
      <w:pPr>
        <w:pStyle w:val="Prrafodelista"/>
        <w:spacing w:line="240" w:lineRule="auto"/>
        <w:rPr>
          <w:rFonts w:ascii="Times New Roman" w:hAnsi="Times New Roman"/>
          <w:sz w:val="24"/>
          <w:szCs w:val="24"/>
        </w:rPr>
      </w:pPr>
    </w:p>
    <w:p w:rsidR="00EE1136" w:rsidRPr="00202CF6" w:rsidRDefault="00202CF6" w:rsidP="00202CF6">
      <w:pPr>
        <w:pStyle w:val="Prrafodelista"/>
        <w:tabs>
          <w:tab w:val="left" w:pos="1617"/>
        </w:tabs>
        <w:spacing w:line="240" w:lineRule="auto"/>
        <w:rPr>
          <w:rFonts w:ascii="Times New Roman" w:hAnsi="Times New Roman"/>
          <w:sz w:val="24"/>
          <w:szCs w:val="24"/>
        </w:rPr>
      </w:pPr>
      <w:r>
        <w:rPr>
          <w:rFonts w:ascii="Times New Roman" w:hAnsi="Times New Roman"/>
          <w:sz w:val="24"/>
          <w:szCs w:val="24"/>
        </w:rPr>
        <w:tab/>
      </w: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462F7" w:rsidRPr="00202CF6" w:rsidTr="00202CF6">
        <w:trPr>
          <w:trHeight w:val="101"/>
        </w:trPr>
        <w:tc>
          <w:tcPr>
            <w:tcW w:w="1605" w:type="dxa"/>
            <w:shd w:val="clear" w:color="auto" w:fill="0070C0"/>
          </w:tcPr>
          <w:p w:rsidR="00D462F7" w:rsidRPr="00202CF6" w:rsidRDefault="00D462F7"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Código:</w:t>
            </w:r>
          </w:p>
        </w:tc>
        <w:tc>
          <w:tcPr>
            <w:tcW w:w="6044" w:type="dxa"/>
            <w:shd w:val="clear" w:color="auto" w:fill="FFC000"/>
          </w:tcPr>
          <w:p w:rsidR="00D462F7" w:rsidRPr="00202CF6" w:rsidRDefault="00202CF6" w:rsidP="00202CF6">
            <w:pPr>
              <w:spacing w:after="0" w:line="240" w:lineRule="auto"/>
              <w:rPr>
                <w:rFonts w:ascii="Times New Roman" w:hAnsi="Times New Roman"/>
                <w:b/>
                <w:sz w:val="24"/>
                <w:szCs w:val="24"/>
              </w:rPr>
            </w:pPr>
            <w:r>
              <w:rPr>
                <w:rFonts w:ascii="Times New Roman" w:hAnsi="Times New Roman"/>
                <w:b/>
                <w:sz w:val="24"/>
                <w:szCs w:val="24"/>
              </w:rPr>
              <w:t>RF24</w:t>
            </w:r>
          </w:p>
        </w:tc>
      </w:tr>
      <w:tr w:rsidR="00D462F7" w:rsidRPr="00202CF6" w:rsidTr="00202CF6">
        <w:trPr>
          <w:trHeight w:val="238"/>
        </w:trPr>
        <w:tc>
          <w:tcPr>
            <w:tcW w:w="1605" w:type="dxa"/>
            <w:shd w:val="clear" w:color="auto" w:fill="0070C0"/>
          </w:tcPr>
          <w:p w:rsidR="00D462F7" w:rsidRPr="00202CF6" w:rsidRDefault="00D462F7"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Tipo:</w:t>
            </w:r>
          </w:p>
        </w:tc>
        <w:tc>
          <w:tcPr>
            <w:tcW w:w="6044" w:type="dxa"/>
          </w:tcPr>
          <w:p w:rsidR="00D462F7" w:rsidRPr="00202CF6" w:rsidRDefault="00D462F7" w:rsidP="00202CF6">
            <w:pPr>
              <w:spacing w:after="0" w:line="240" w:lineRule="auto"/>
              <w:rPr>
                <w:rFonts w:ascii="Times New Roman" w:hAnsi="Times New Roman"/>
                <w:b/>
                <w:sz w:val="24"/>
                <w:szCs w:val="24"/>
              </w:rPr>
            </w:pPr>
            <w:r w:rsidRPr="00202CF6">
              <w:rPr>
                <w:rFonts w:ascii="Times New Roman" w:hAnsi="Times New Roman"/>
                <w:b/>
                <w:sz w:val="24"/>
                <w:szCs w:val="24"/>
              </w:rPr>
              <w:t>USUARIO</w:t>
            </w:r>
          </w:p>
        </w:tc>
      </w:tr>
      <w:tr w:rsidR="00D462F7" w:rsidRPr="00202CF6" w:rsidTr="00202CF6">
        <w:trPr>
          <w:trHeight w:val="735"/>
        </w:trPr>
        <w:tc>
          <w:tcPr>
            <w:tcW w:w="1605" w:type="dxa"/>
            <w:shd w:val="clear" w:color="auto" w:fill="0070C0"/>
          </w:tcPr>
          <w:p w:rsidR="00D462F7" w:rsidRPr="00202CF6" w:rsidRDefault="00D462F7" w:rsidP="00202CF6">
            <w:pPr>
              <w:spacing w:after="0" w:line="240" w:lineRule="auto"/>
              <w:rPr>
                <w:rFonts w:ascii="Times New Roman" w:hAnsi="Times New Roman"/>
                <w:b/>
                <w:color w:val="FFFFFF" w:themeColor="background1"/>
                <w:sz w:val="24"/>
                <w:szCs w:val="24"/>
              </w:rPr>
            </w:pPr>
            <w:r w:rsidRPr="00202CF6">
              <w:rPr>
                <w:rFonts w:ascii="Times New Roman" w:hAnsi="Times New Roman"/>
                <w:b/>
                <w:color w:val="FFFFFF" w:themeColor="background1"/>
                <w:sz w:val="24"/>
                <w:szCs w:val="24"/>
              </w:rPr>
              <w:t>Descripción:</w:t>
            </w:r>
          </w:p>
        </w:tc>
        <w:tc>
          <w:tcPr>
            <w:tcW w:w="6044" w:type="dxa"/>
          </w:tcPr>
          <w:p w:rsidR="00D462F7" w:rsidRPr="00202CF6" w:rsidRDefault="00EE1136" w:rsidP="00366B02">
            <w:pPr>
              <w:pStyle w:val="Default"/>
              <w:rPr>
                <w:rFonts w:ascii="Times New Roman" w:hAnsi="Times New Roman" w:cs="Times New Roman"/>
                <w:color w:val="auto"/>
              </w:rPr>
            </w:pPr>
            <w:r w:rsidRPr="00202CF6">
              <w:rPr>
                <w:rFonts w:ascii="Times New Roman" w:hAnsi="Times New Roman" w:cs="Times New Roman"/>
                <w:color w:val="auto"/>
                <w:lang w:val="es-ES"/>
              </w:rPr>
              <w:t xml:space="preserve">El sistema requerirá del total de cada carrera, a la Usuaria y a  la conductora, para conocer las ganancias generadas, y </w:t>
            </w:r>
            <w:r w:rsidR="00366B02" w:rsidRPr="00202CF6">
              <w:rPr>
                <w:rFonts w:ascii="Times New Roman" w:hAnsi="Times New Roman" w:cs="Times New Roman"/>
                <w:color w:val="auto"/>
                <w:lang w:val="es-ES"/>
              </w:rPr>
              <w:t>así</w:t>
            </w:r>
            <w:r w:rsidRPr="00202CF6">
              <w:rPr>
                <w:rFonts w:ascii="Times New Roman" w:hAnsi="Times New Roman" w:cs="Times New Roman"/>
                <w:color w:val="auto"/>
                <w:lang w:val="es-ES"/>
              </w:rPr>
              <w:t xml:space="preserve"> evitar robos por parte de empleados, </w:t>
            </w:r>
            <w:r w:rsidR="00366B02">
              <w:rPr>
                <w:rFonts w:ascii="Times New Roman" w:hAnsi="Times New Roman" w:cs="Times New Roman"/>
                <w:color w:val="auto"/>
                <w:lang w:val="es-ES"/>
              </w:rPr>
              <w:t>aparte</w:t>
            </w:r>
            <w:r w:rsidRPr="00202CF6">
              <w:rPr>
                <w:rFonts w:ascii="Times New Roman" w:hAnsi="Times New Roman" w:cs="Times New Roman"/>
                <w:color w:val="auto"/>
                <w:lang w:val="es-ES"/>
              </w:rPr>
              <w:t xml:space="preserve"> de facilitar los registros de ganancias, </w:t>
            </w:r>
            <w:r w:rsidR="00366B02" w:rsidRPr="00202CF6">
              <w:rPr>
                <w:rFonts w:ascii="Times New Roman" w:hAnsi="Times New Roman" w:cs="Times New Roman"/>
                <w:color w:val="auto"/>
                <w:lang w:val="es-ES"/>
              </w:rPr>
              <w:t>pérdidas</w:t>
            </w:r>
            <w:r w:rsidRPr="00202CF6">
              <w:rPr>
                <w:rFonts w:ascii="Times New Roman" w:hAnsi="Times New Roman" w:cs="Times New Roman"/>
                <w:color w:val="auto"/>
                <w:lang w:val="es-ES"/>
              </w:rPr>
              <w:t xml:space="preserve"> y balances contables.</w:t>
            </w:r>
            <w:r w:rsidR="00D462F7" w:rsidRPr="00202CF6">
              <w:rPr>
                <w:rFonts w:ascii="Times New Roman" w:hAnsi="Times New Roman" w:cs="Times New Roman"/>
                <w:color w:val="auto"/>
              </w:rPr>
              <w:t xml:space="preserve"> </w:t>
            </w:r>
          </w:p>
        </w:tc>
      </w:tr>
    </w:tbl>
    <w:p w:rsidR="00D462F7" w:rsidRDefault="00D462F7" w:rsidP="00D462F7">
      <w:pPr>
        <w:pStyle w:val="Default"/>
        <w:spacing w:line="276" w:lineRule="auto"/>
        <w:rPr>
          <w:rFonts w:asciiTheme="minorHAnsi" w:hAnsiTheme="minorHAnsi"/>
          <w:color w:val="auto"/>
          <w:sz w:val="22"/>
          <w:szCs w:val="22"/>
        </w:rPr>
      </w:pPr>
    </w:p>
    <w:p w:rsidR="00D462F7" w:rsidRDefault="00D462F7" w:rsidP="00D462F7">
      <w:pPr>
        <w:rPr>
          <w:lang w:val="es-ES"/>
        </w:rPr>
      </w:pPr>
    </w:p>
    <w:p w:rsidR="00D462F7" w:rsidRPr="009B4DBE" w:rsidRDefault="009B4DBE" w:rsidP="009B4DBE">
      <w:pPr>
        <w:numPr>
          <w:ilvl w:val="2"/>
          <w:numId w:val="1"/>
        </w:numPr>
        <w:spacing w:line="240" w:lineRule="auto"/>
        <w:rPr>
          <w:rFonts w:ascii="Times New Roman" w:hAnsi="Times New Roman"/>
          <w:b/>
          <w:sz w:val="24"/>
          <w:szCs w:val="24"/>
          <w:lang w:val="es-ES"/>
        </w:rPr>
      </w:pPr>
      <w:r w:rsidRPr="009B4DBE">
        <w:rPr>
          <w:rFonts w:ascii="Times New Roman" w:hAnsi="Times New Roman"/>
          <w:b/>
          <w:sz w:val="24"/>
          <w:szCs w:val="24"/>
          <w:lang w:val="es-ES"/>
        </w:rPr>
        <w:t>REQUERIMIENTOS DEL SISTEMA</w:t>
      </w:r>
    </w:p>
    <w:p w:rsidR="00D462F7" w:rsidRPr="009B4DBE" w:rsidRDefault="00D462F7" w:rsidP="009B4DBE">
      <w:pPr>
        <w:spacing w:line="240" w:lineRule="auto"/>
        <w:ind w:left="284"/>
        <w:rPr>
          <w:rFonts w:ascii="Times New Roman" w:hAnsi="Times New Roman"/>
          <w:b/>
          <w:sz w:val="24"/>
          <w:szCs w:val="24"/>
          <w:lang w:val="es-ES"/>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462F7" w:rsidRPr="009B4DBE" w:rsidTr="009B4DBE">
        <w:trPr>
          <w:trHeight w:val="101"/>
        </w:trPr>
        <w:tc>
          <w:tcPr>
            <w:tcW w:w="1605" w:type="dxa"/>
            <w:shd w:val="clear" w:color="auto" w:fill="0070C0"/>
          </w:tcPr>
          <w:p w:rsidR="00D462F7" w:rsidRPr="009B4DBE" w:rsidRDefault="00D462F7"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Código:</w:t>
            </w:r>
          </w:p>
        </w:tc>
        <w:tc>
          <w:tcPr>
            <w:tcW w:w="6044" w:type="dxa"/>
            <w:shd w:val="clear" w:color="auto" w:fill="FFC000"/>
          </w:tcPr>
          <w:p w:rsidR="00D462F7" w:rsidRPr="009B4DBE" w:rsidRDefault="00D462F7" w:rsidP="009B4DBE">
            <w:pPr>
              <w:spacing w:after="0" w:line="240" w:lineRule="auto"/>
              <w:rPr>
                <w:rFonts w:ascii="Times New Roman" w:hAnsi="Times New Roman"/>
                <w:b/>
                <w:sz w:val="24"/>
                <w:szCs w:val="24"/>
              </w:rPr>
            </w:pPr>
            <w:r w:rsidRPr="009B4DBE">
              <w:rPr>
                <w:rFonts w:ascii="Times New Roman" w:hAnsi="Times New Roman"/>
                <w:b/>
                <w:sz w:val="24"/>
                <w:szCs w:val="24"/>
              </w:rPr>
              <w:t>RS1</w:t>
            </w:r>
          </w:p>
        </w:tc>
      </w:tr>
      <w:tr w:rsidR="00D462F7" w:rsidRPr="009B4DBE" w:rsidTr="009B4DBE">
        <w:trPr>
          <w:trHeight w:val="343"/>
        </w:trPr>
        <w:tc>
          <w:tcPr>
            <w:tcW w:w="1605" w:type="dxa"/>
            <w:shd w:val="clear" w:color="auto" w:fill="0070C0"/>
          </w:tcPr>
          <w:p w:rsidR="00D462F7" w:rsidRPr="009B4DBE" w:rsidRDefault="00D462F7"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Tipo:</w:t>
            </w:r>
          </w:p>
        </w:tc>
        <w:tc>
          <w:tcPr>
            <w:tcW w:w="6044" w:type="dxa"/>
          </w:tcPr>
          <w:p w:rsidR="00D462F7" w:rsidRPr="009B4DBE" w:rsidRDefault="00D462F7" w:rsidP="009B4DBE">
            <w:pPr>
              <w:spacing w:after="0" w:line="240" w:lineRule="auto"/>
              <w:rPr>
                <w:rFonts w:ascii="Times New Roman" w:hAnsi="Times New Roman"/>
                <w:b/>
                <w:sz w:val="24"/>
                <w:szCs w:val="24"/>
              </w:rPr>
            </w:pPr>
            <w:r w:rsidRPr="009B4DBE">
              <w:rPr>
                <w:rFonts w:ascii="Times New Roman" w:hAnsi="Times New Roman"/>
                <w:b/>
                <w:sz w:val="24"/>
                <w:szCs w:val="24"/>
              </w:rPr>
              <w:t>SISTEMA</w:t>
            </w:r>
          </w:p>
        </w:tc>
      </w:tr>
      <w:tr w:rsidR="00D462F7" w:rsidRPr="009B4DBE" w:rsidTr="009B4DBE">
        <w:trPr>
          <w:trHeight w:val="277"/>
        </w:trPr>
        <w:tc>
          <w:tcPr>
            <w:tcW w:w="1605" w:type="dxa"/>
            <w:shd w:val="clear" w:color="auto" w:fill="0070C0"/>
          </w:tcPr>
          <w:p w:rsidR="00D462F7" w:rsidRPr="009B4DBE" w:rsidRDefault="00D462F7"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Descripción:</w:t>
            </w:r>
          </w:p>
        </w:tc>
        <w:tc>
          <w:tcPr>
            <w:tcW w:w="6044" w:type="dxa"/>
          </w:tcPr>
          <w:p w:rsidR="00D462F7" w:rsidRPr="009B4DBE" w:rsidRDefault="009B4DBE" w:rsidP="009B4DBE">
            <w:pPr>
              <w:spacing w:after="0" w:line="240" w:lineRule="auto"/>
              <w:rPr>
                <w:rFonts w:ascii="Times New Roman" w:hAnsi="Times New Roman"/>
                <w:sz w:val="24"/>
                <w:szCs w:val="24"/>
              </w:rPr>
            </w:pPr>
            <w:r w:rsidRPr="009B4DBE">
              <w:rPr>
                <w:rFonts w:ascii="Times New Roman" w:hAnsi="Times New Roman"/>
                <w:sz w:val="24"/>
                <w:szCs w:val="24"/>
              </w:rPr>
              <w:t>Para la plataforma Web, el diseño de esta se realizara con HTML5 junto con CS6</w:t>
            </w:r>
          </w:p>
        </w:tc>
      </w:tr>
      <w:tr w:rsidR="00D462F7" w:rsidRPr="009B4DBE" w:rsidTr="009B4DBE">
        <w:trPr>
          <w:trHeight w:val="70"/>
        </w:trPr>
        <w:tc>
          <w:tcPr>
            <w:tcW w:w="1605" w:type="dxa"/>
            <w:shd w:val="clear" w:color="auto" w:fill="0070C0"/>
          </w:tcPr>
          <w:p w:rsidR="00D462F7" w:rsidRPr="009B4DBE" w:rsidRDefault="00D462F7"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Entradas:</w:t>
            </w:r>
          </w:p>
        </w:tc>
        <w:tc>
          <w:tcPr>
            <w:tcW w:w="6044" w:type="dxa"/>
          </w:tcPr>
          <w:p w:rsidR="00D462F7" w:rsidRPr="009B4DBE" w:rsidRDefault="00D462F7" w:rsidP="009B4DBE">
            <w:pPr>
              <w:spacing w:after="0" w:line="240" w:lineRule="auto"/>
              <w:rPr>
                <w:rFonts w:ascii="Times New Roman" w:hAnsi="Times New Roman"/>
                <w:sz w:val="24"/>
                <w:szCs w:val="24"/>
              </w:rPr>
            </w:pPr>
            <w:r w:rsidRPr="009B4DBE">
              <w:rPr>
                <w:rFonts w:ascii="Times New Roman" w:hAnsi="Times New Roman"/>
                <w:sz w:val="24"/>
                <w:szCs w:val="24"/>
              </w:rPr>
              <w:t>-</w:t>
            </w:r>
          </w:p>
        </w:tc>
      </w:tr>
      <w:tr w:rsidR="00D462F7" w:rsidRPr="009B4DBE" w:rsidTr="009B4DBE">
        <w:trPr>
          <w:trHeight w:val="173"/>
        </w:trPr>
        <w:tc>
          <w:tcPr>
            <w:tcW w:w="1605" w:type="dxa"/>
            <w:shd w:val="clear" w:color="auto" w:fill="0070C0"/>
          </w:tcPr>
          <w:p w:rsidR="00D462F7" w:rsidRPr="009B4DBE" w:rsidRDefault="00D462F7"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Salidas:</w:t>
            </w:r>
          </w:p>
        </w:tc>
        <w:tc>
          <w:tcPr>
            <w:tcW w:w="6044" w:type="dxa"/>
          </w:tcPr>
          <w:p w:rsidR="00D462F7" w:rsidRPr="009B4DBE" w:rsidRDefault="00D462F7" w:rsidP="009B4DBE">
            <w:pPr>
              <w:spacing w:after="0" w:line="240" w:lineRule="auto"/>
              <w:rPr>
                <w:rFonts w:ascii="Times New Roman" w:hAnsi="Times New Roman"/>
                <w:sz w:val="24"/>
                <w:szCs w:val="24"/>
              </w:rPr>
            </w:pPr>
            <w:r w:rsidRPr="009B4DBE">
              <w:rPr>
                <w:rFonts w:ascii="Times New Roman" w:hAnsi="Times New Roman"/>
                <w:sz w:val="24"/>
                <w:szCs w:val="24"/>
              </w:rPr>
              <w:t>-</w:t>
            </w:r>
          </w:p>
        </w:tc>
      </w:tr>
    </w:tbl>
    <w:p w:rsidR="00D462F7" w:rsidRPr="009B4DBE" w:rsidRDefault="00D462F7" w:rsidP="009B4DBE">
      <w:pPr>
        <w:spacing w:after="0" w:line="240" w:lineRule="auto"/>
        <w:rPr>
          <w:rFonts w:ascii="Times New Roman" w:hAnsi="Times New Roman"/>
          <w:sz w:val="24"/>
          <w:szCs w:val="24"/>
        </w:rPr>
      </w:pPr>
    </w:p>
    <w:p w:rsidR="00D462F7" w:rsidRPr="009B4DBE" w:rsidRDefault="00D462F7" w:rsidP="009B4DBE">
      <w:pPr>
        <w:spacing w:after="0"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462F7" w:rsidRPr="009B4DBE" w:rsidTr="009B4DBE">
        <w:trPr>
          <w:trHeight w:val="101"/>
        </w:trPr>
        <w:tc>
          <w:tcPr>
            <w:tcW w:w="1605" w:type="dxa"/>
            <w:shd w:val="clear" w:color="auto" w:fill="0070C0"/>
          </w:tcPr>
          <w:p w:rsidR="00D462F7" w:rsidRPr="009B4DBE" w:rsidRDefault="00D462F7"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Código:</w:t>
            </w:r>
          </w:p>
        </w:tc>
        <w:tc>
          <w:tcPr>
            <w:tcW w:w="6044" w:type="dxa"/>
            <w:shd w:val="clear" w:color="auto" w:fill="FFC000"/>
          </w:tcPr>
          <w:p w:rsidR="00D462F7" w:rsidRPr="009B4DBE" w:rsidRDefault="00D462F7" w:rsidP="009B4DBE">
            <w:pPr>
              <w:spacing w:after="0" w:line="240" w:lineRule="auto"/>
              <w:rPr>
                <w:rFonts w:ascii="Times New Roman" w:hAnsi="Times New Roman"/>
                <w:b/>
                <w:sz w:val="24"/>
                <w:szCs w:val="24"/>
              </w:rPr>
            </w:pPr>
            <w:r w:rsidRPr="009B4DBE">
              <w:rPr>
                <w:rFonts w:ascii="Times New Roman" w:hAnsi="Times New Roman"/>
                <w:b/>
                <w:sz w:val="24"/>
                <w:szCs w:val="24"/>
              </w:rPr>
              <w:t>RS2</w:t>
            </w:r>
          </w:p>
        </w:tc>
      </w:tr>
      <w:tr w:rsidR="00D462F7" w:rsidRPr="009B4DBE" w:rsidTr="009B4DBE">
        <w:trPr>
          <w:trHeight w:val="191"/>
        </w:trPr>
        <w:tc>
          <w:tcPr>
            <w:tcW w:w="1605" w:type="dxa"/>
            <w:shd w:val="clear" w:color="auto" w:fill="0070C0"/>
          </w:tcPr>
          <w:p w:rsidR="00D462F7" w:rsidRPr="009B4DBE" w:rsidRDefault="00D462F7"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Tipo:</w:t>
            </w:r>
          </w:p>
        </w:tc>
        <w:tc>
          <w:tcPr>
            <w:tcW w:w="6044" w:type="dxa"/>
          </w:tcPr>
          <w:p w:rsidR="00D462F7" w:rsidRPr="009B4DBE" w:rsidRDefault="00D462F7" w:rsidP="009B4DBE">
            <w:pPr>
              <w:spacing w:after="0" w:line="240" w:lineRule="auto"/>
              <w:rPr>
                <w:rFonts w:ascii="Times New Roman" w:hAnsi="Times New Roman"/>
                <w:b/>
                <w:sz w:val="24"/>
                <w:szCs w:val="24"/>
              </w:rPr>
            </w:pPr>
            <w:r w:rsidRPr="009B4DBE">
              <w:rPr>
                <w:rFonts w:ascii="Times New Roman" w:hAnsi="Times New Roman"/>
                <w:b/>
                <w:sz w:val="24"/>
                <w:szCs w:val="24"/>
              </w:rPr>
              <w:t>SISTEMA</w:t>
            </w:r>
          </w:p>
        </w:tc>
      </w:tr>
      <w:tr w:rsidR="00D462F7" w:rsidRPr="009B4DBE" w:rsidTr="009B4DBE">
        <w:trPr>
          <w:trHeight w:val="465"/>
        </w:trPr>
        <w:tc>
          <w:tcPr>
            <w:tcW w:w="1605" w:type="dxa"/>
            <w:shd w:val="clear" w:color="auto" w:fill="0070C0"/>
          </w:tcPr>
          <w:p w:rsidR="00D462F7" w:rsidRPr="009B4DBE" w:rsidRDefault="00D462F7"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Descripción:</w:t>
            </w:r>
          </w:p>
        </w:tc>
        <w:tc>
          <w:tcPr>
            <w:tcW w:w="6044" w:type="dxa"/>
          </w:tcPr>
          <w:p w:rsidR="00D462F7" w:rsidRPr="009B4DBE" w:rsidRDefault="00D462F7" w:rsidP="009B4DBE">
            <w:pPr>
              <w:spacing w:after="0" w:line="240" w:lineRule="auto"/>
              <w:rPr>
                <w:rFonts w:ascii="Times New Roman" w:hAnsi="Times New Roman"/>
                <w:sz w:val="24"/>
                <w:szCs w:val="24"/>
              </w:rPr>
            </w:pPr>
            <w:r w:rsidRPr="009B4DBE">
              <w:rPr>
                <w:rFonts w:ascii="Times New Roman" w:hAnsi="Times New Roman"/>
                <w:sz w:val="24"/>
                <w:szCs w:val="24"/>
              </w:rPr>
              <w:t xml:space="preserve">El  sistema </w:t>
            </w:r>
            <w:r w:rsidR="009B4DBE" w:rsidRPr="009B4DBE">
              <w:rPr>
                <w:rFonts w:ascii="Times New Roman" w:hAnsi="Times New Roman"/>
                <w:sz w:val="24"/>
                <w:szCs w:val="24"/>
              </w:rPr>
              <w:t xml:space="preserve">generara un reporte que pueda revisar el Gerente </w:t>
            </w:r>
            <w:r w:rsidR="00366B02" w:rsidRPr="009B4DBE">
              <w:rPr>
                <w:rFonts w:ascii="Times New Roman" w:hAnsi="Times New Roman"/>
                <w:sz w:val="24"/>
                <w:szCs w:val="24"/>
              </w:rPr>
              <w:t>General</w:t>
            </w:r>
            <w:r w:rsidR="009B4DBE" w:rsidRPr="009B4DBE">
              <w:rPr>
                <w:rFonts w:ascii="Times New Roman" w:hAnsi="Times New Roman"/>
                <w:sz w:val="24"/>
                <w:szCs w:val="24"/>
              </w:rPr>
              <w:t xml:space="preserve">, que conste de </w:t>
            </w:r>
            <w:r w:rsidR="00366B02" w:rsidRPr="009B4DBE">
              <w:rPr>
                <w:rFonts w:ascii="Times New Roman" w:hAnsi="Times New Roman"/>
                <w:sz w:val="24"/>
                <w:szCs w:val="24"/>
              </w:rPr>
              <w:t>número</w:t>
            </w:r>
            <w:r w:rsidR="009B4DBE" w:rsidRPr="009B4DBE">
              <w:rPr>
                <w:rFonts w:ascii="Times New Roman" w:hAnsi="Times New Roman"/>
                <w:sz w:val="24"/>
                <w:szCs w:val="24"/>
              </w:rPr>
              <w:t xml:space="preserve"> de carreras no realizadas, de atrasos y de calificación del Sistema.</w:t>
            </w:r>
          </w:p>
        </w:tc>
      </w:tr>
      <w:tr w:rsidR="00D462F7" w:rsidRPr="009B4DBE" w:rsidTr="009B4DBE">
        <w:trPr>
          <w:trHeight w:val="119"/>
        </w:trPr>
        <w:tc>
          <w:tcPr>
            <w:tcW w:w="1605" w:type="dxa"/>
            <w:shd w:val="clear" w:color="auto" w:fill="0070C0"/>
          </w:tcPr>
          <w:p w:rsidR="00D462F7" w:rsidRPr="009B4DBE" w:rsidRDefault="00D462F7"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Entradas:</w:t>
            </w:r>
          </w:p>
        </w:tc>
        <w:tc>
          <w:tcPr>
            <w:tcW w:w="6044" w:type="dxa"/>
          </w:tcPr>
          <w:p w:rsidR="00D462F7" w:rsidRPr="009B4DBE" w:rsidRDefault="00D462F7" w:rsidP="009B4DBE">
            <w:pPr>
              <w:spacing w:after="0" w:line="240" w:lineRule="auto"/>
              <w:rPr>
                <w:rFonts w:ascii="Times New Roman" w:hAnsi="Times New Roman"/>
                <w:sz w:val="24"/>
                <w:szCs w:val="24"/>
              </w:rPr>
            </w:pPr>
            <w:r w:rsidRPr="009B4DBE">
              <w:rPr>
                <w:rFonts w:ascii="Times New Roman" w:hAnsi="Times New Roman"/>
                <w:sz w:val="24"/>
                <w:szCs w:val="24"/>
              </w:rPr>
              <w:t>-</w:t>
            </w:r>
          </w:p>
        </w:tc>
      </w:tr>
      <w:tr w:rsidR="00D462F7" w:rsidRPr="009B4DBE" w:rsidTr="009B4DBE">
        <w:trPr>
          <w:trHeight w:val="82"/>
        </w:trPr>
        <w:tc>
          <w:tcPr>
            <w:tcW w:w="1605" w:type="dxa"/>
            <w:shd w:val="clear" w:color="auto" w:fill="0070C0"/>
          </w:tcPr>
          <w:p w:rsidR="00D462F7" w:rsidRPr="009B4DBE" w:rsidRDefault="00D462F7"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Salidas:</w:t>
            </w:r>
          </w:p>
        </w:tc>
        <w:tc>
          <w:tcPr>
            <w:tcW w:w="6044" w:type="dxa"/>
          </w:tcPr>
          <w:p w:rsidR="00D462F7" w:rsidRPr="009B4DBE" w:rsidRDefault="00D462F7" w:rsidP="009B4DBE">
            <w:pPr>
              <w:spacing w:after="0" w:line="240" w:lineRule="auto"/>
              <w:rPr>
                <w:rFonts w:ascii="Times New Roman" w:hAnsi="Times New Roman"/>
                <w:sz w:val="24"/>
                <w:szCs w:val="24"/>
              </w:rPr>
            </w:pPr>
            <w:r w:rsidRPr="009B4DBE">
              <w:rPr>
                <w:rFonts w:ascii="Times New Roman" w:hAnsi="Times New Roman"/>
                <w:sz w:val="24"/>
                <w:szCs w:val="24"/>
              </w:rPr>
              <w:t>-</w:t>
            </w:r>
          </w:p>
        </w:tc>
      </w:tr>
    </w:tbl>
    <w:p w:rsidR="00D462F7" w:rsidRPr="009B4DBE" w:rsidRDefault="00D462F7" w:rsidP="009B4DBE">
      <w:pPr>
        <w:spacing w:after="0" w:line="240" w:lineRule="auto"/>
        <w:rPr>
          <w:rFonts w:ascii="Times New Roman" w:hAnsi="Times New Roman"/>
          <w:sz w:val="24"/>
          <w:szCs w:val="24"/>
        </w:rPr>
      </w:pPr>
    </w:p>
    <w:p w:rsidR="00D462F7" w:rsidRPr="009B4DBE" w:rsidRDefault="00D462F7" w:rsidP="009B4DBE">
      <w:pPr>
        <w:spacing w:after="0"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462F7" w:rsidRPr="009B4DBE" w:rsidTr="009B4DBE">
        <w:trPr>
          <w:trHeight w:val="101"/>
        </w:trPr>
        <w:tc>
          <w:tcPr>
            <w:tcW w:w="1605" w:type="dxa"/>
            <w:shd w:val="clear" w:color="auto" w:fill="0070C0"/>
          </w:tcPr>
          <w:p w:rsidR="00D462F7" w:rsidRPr="009B4DBE" w:rsidRDefault="00D462F7"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Código:</w:t>
            </w:r>
          </w:p>
        </w:tc>
        <w:tc>
          <w:tcPr>
            <w:tcW w:w="6044" w:type="dxa"/>
            <w:shd w:val="clear" w:color="auto" w:fill="FFC000"/>
          </w:tcPr>
          <w:p w:rsidR="00D462F7" w:rsidRPr="009B4DBE" w:rsidRDefault="009B4DBE" w:rsidP="009B4DBE">
            <w:pPr>
              <w:spacing w:after="0" w:line="240" w:lineRule="auto"/>
              <w:rPr>
                <w:rFonts w:ascii="Times New Roman" w:hAnsi="Times New Roman"/>
                <w:b/>
                <w:sz w:val="24"/>
                <w:szCs w:val="24"/>
              </w:rPr>
            </w:pPr>
            <w:r>
              <w:rPr>
                <w:rFonts w:ascii="Times New Roman" w:hAnsi="Times New Roman"/>
                <w:b/>
                <w:sz w:val="24"/>
                <w:szCs w:val="24"/>
              </w:rPr>
              <w:t>RS3</w:t>
            </w:r>
          </w:p>
        </w:tc>
      </w:tr>
      <w:tr w:rsidR="00D462F7" w:rsidRPr="009B4DBE" w:rsidTr="009B4DBE">
        <w:trPr>
          <w:trHeight w:val="92"/>
        </w:trPr>
        <w:tc>
          <w:tcPr>
            <w:tcW w:w="1605" w:type="dxa"/>
            <w:shd w:val="clear" w:color="auto" w:fill="0070C0"/>
          </w:tcPr>
          <w:p w:rsidR="00D462F7" w:rsidRPr="009B4DBE" w:rsidRDefault="00D462F7"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Tipo:</w:t>
            </w:r>
          </w:p>
        </w:tc>
        <w:tc>
          <w:tcPr>
            <w:tcW w:w="6044" w:type="dxa"/>
          </w:tcPr>
          <w:p w:rsidR="00D462F7" w:rsidRPr="009B4DBE" w:rsidRDefault="00D462F7" w:rsidP="009B4DBE">
            <w:pPr>
              <w:spacing w:after="0" w:line="240" w:lineRule="auto"/>
              <w:rPr>
                <w:rFonts w:ascii="Times New Roman" w:hAnsi="Times New Roman"/>
                <w:b/>
                <w:sz w:val="24"/>
                <w:szCs w:val="24"/>
              </w:rPr>
            </w:pPr>
            <w:r w:rsidRPr="009B4DBE">
              <w:rPr>
                <w:rFonts w:ascii="Times New Roman" w:hAnsi="Times New Roman"/>
                <w:b/>
                <w:sz w:val="24"/>
                <w:szCs w:val="24"/>
              </w:rPr>
              <w:t>SISTEMA</w:t>
            </w:r>
          </w:p>
        </w:tc>
      </w:tr>
      <w:tr w:rsidR="00D462F7" w:rsidRPr="009B4DBE" w:rsidTr="009B4DBE">
        <w:trPr>
          <w:trHeight w:val="735"/>
        </w:trPr>
        <w:tc>
          <w:tcPr>
            <w:tcW w:w="1605" w:type="dxa"/>
            <w:shd w:val="clear" w:color="auto" w:fill="0070C0"/>
          </w:tcPr>
          <w:p w:rsidR="00D462F7" w:rsidRPr="009B4DBE" w:rsidRDefault="00D462F7"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Descripción:</w:t>
            </w:r>
          </w:p>
        </w:tc>
        <w:tc>
          <w:tcPr>
            <w:tcW w:w="6044" w:type="dxa"/>
          </w:tcPr>
          <w:p w:rsidR="00D462F7" w:rsidRPr="009B4DBE" w:rsidRDefault="009B4DBE" w:rsidP="009B4DBE">
            <w:pPr>
              <w:spacing w:after="0" w:line="240" w:lineRule="auto"/>
              <w:rPr>
                <w:rFonts w:ascii="Times New Roman" w:hAnsi="Times New Roman"/>
                <w:sz w:val="24"/>
                <w:szCs w:val="24"/>
              </w:rPr>
            </w:pPr>
            <w:r w:rsidRPr="009B4DBE">
              <w:rPr>
                <w:rFonts w:ascii="Times New Roman" w:hAnsi="Times New Roman"/>
                <w:sz w:val="24"/>
                <w:szCs w:val="24"/>
              </w:rPr>
              <w:t xml:space="preserve">El sistema </w:t>
            </w:r>
            <w:r w:rsidR="00366B02" w:rsidRPr="009B4DBE">
              <w:rPr>
                <w:rFonts w:ascii="Times New Roman" w:hAnsi="Times New Roman"/>
                <w:sz w:val="24"/>
                <w:szCs w:val="24"/>
              </w:rPr>
              <w:t>generara</w:t>
            </w:r>
            <w:r w:rsidRPr="009B4DBE">
              <w:rPr>
                <w:rFonts w:ascii="Times New Roman" w:hAnsi="Times New Roman"/>
                <w:sz w:val="24"/>
                <w:szCs w:val="24"/>
              </w:rPr>
              <w:t xml:space="preserve"> un balance de cada </w:t>
            </w:r>
            <w:r w:rsidR="00366B02" w:rsidRPr="009B4DBE">
              <w:rPr>
                <w:rFonts w:ascii="Times New Roman" w:hAnsi="Times New Roman"/>
                <w:sz w:val="24"/>
                <w:szCs w:val="24"/>
              </w:rPr>
              <w:t>usuaria</w:t>
            </w:r>
            <w:r w:rsidRPr="009B4DBE">
              <w:rPr>
                <w:rFonts w:ascii="Times New Roman" w:hAnsi="Times New Roman"/>
                <w:sz w:val="24"/>
                <w:szCs w:val="24"/>
              </w:rPr>
              <w:t xml:space="preserve"> corporativa que permita saber el </w:t>
            </w:r>
            <w:r w:rsidR="00366B02" w:rsidRPr="009B4DBE">
              <w:rPr>
                <w:rFonts w:ascii="Times New Roman" w:hAnsi="Times New Roman"/>
                <w:sz w:val="24"/>
                <w:szCs w:val="24"/>
              </w:rPr>
              <w:t>número</w:t>
            </w:r>
            <w:r w:rsidRPr="009B4DBE">
              <w:rPr>
                <w:rFonts w:ascii="Times New Roman" w:hAnsi="Times New Roman"/>
                <w:sz w:val="24"/>
                <w:szCs w:val="24"/>
              </w:rPr>
              <w:t xml:space="preserve"> de solicitudes canceladas, y el </w:t>
            </w:r>
            <w:r w:rsidR="00366B02" w:rsidRPr="009B4DBE">
              <w:rPr>
                <w:rFonts w:ascii="Times New Roman" w:hAnsi="Times New Roman"/>
                <w:sz w:val="24"/>
                <w:szCs w:val="24"/>
              </w:rPr>
              <w:t>porcentaje</w:t>
            </w:r>
            <w:r w:rsidRPr="009B4DBE">
              <w:rPr>
                <w:rFonts w:ascii="Times New Roman" w:hAnsi="Times New Roman"/>
                <w:sz w:val="24"/>
                <w:szCs w:val="24"/>
              </w:rPr>
              <w:t xml:space="preserve"> de dinero a cancelar por esta </w:t>
            </w:r>
            <w:r w:rsidR="00366B02" w:rsidRPr="009B4DBE">
              <w:rPr>
                <w:rFonts w:ascii="Times New Roman" w:hAnsi="Times New Roman"/>
                <w:sz w:val="24"/>
                <w:szCs w:val="24"/>
              </w:rPr>
              <w:t>situación</w:t>
            </w:r>
            <w:r w:rsidRPr="009B4DBE">
              <w:rPr>
                <w:rFonts w:ascii="Times New Roman" w:hAnsi="Times New Roman"/>
                <w:sz w:val="24"/>
                <w:szCs w:val="24"/>
              </w:rPr>
              <w:t>.</w:t>
            </w:r>
          </w:p>
        </w:tc>
      </w:tr>
      <w:tr w:rsidR="00D462F7" w:rsidRPr="009B4DBE" w:rsidTr="009B4DBE">
        <w:trPr>
          <w:trHeight w:val="109"/>
        </w:trPr>
        <w:tc>
          <w:tcPr>
            <w:tcW w:w="1605" w:type="dxa"/>
            <w:shd w:val="clear" w:color="auto" w:fill="0070C0"/>
          </w:tcPr>
          <w:p w:rsidR="00D462F7" w:rsidRPr="009B4DBE" w:rsidRDefault="00D462F7"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Entradas:</w:t>
            </w:r>
          </w:p>
        </w:tc>
        <w:tc>
          <w:tcPr>
            <w:tcW w:w="6044" w:type="dxa"/>
          </w:tcPr>
          <w:p w:rsidR="00D462F7" w:rsidRPr="009B4DBE" w:rsidRDefault="00D462F7" w:rsidP="009B4DBE">
            <w:pPr>
              <w:spacing w:after="0" w:line="240" w:lineRule="auto"/>
              <w:rPr>
                <w:rFonts w:ascii="Times New Roman" w:hAnsi="Times New Roman"/>
                <w:sz w:val="24"/>
                <w:szCs w:val="24"/>
              </w:rPr>
            </w:pPr>
            <w:r w:rsidRPr="009B4DBE">
              <w:rPr>
                <w:rFonts w:ascii="Times New Roman" w:hAnsi="Times New Roman"/>
                <w:sz w:val="24"/>
                <w:szCs w:val="24"/>
              </w:rPr>
              <w:t>-</w:t>
            </w:r>
          </w:p>
        </w:tc>
      </w:tr>
      <w:tr w:rsidR="00D462F7" w:rsidRPr="009B4DBE" w:rsidTr="009B4DBE">
        <w:trPr>
          <w:trHeight w:val="213"/>
        </w:trPr>
        <w:tc>
          <w:tcPr>
            <w:tcW w:w="1605" w:type="dxa"/>
            <w:shd w:val="clear" w:color="auto" w:fill="0070C0"/>
          </w:tcPr>
          <w:p w:rsidR="00D462F7" w:rsidRPr="009B4DBE" w:rsidRDefault="00D462F7"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Salidas:</w:t>
            </w:r>
          </w:p>
        </w:tc>
        <w:tc>
          <w:tcPr>
            <w:tcW w:w="6044" w:type="dxa"/>
          </w:tcPr>
          <w:p w:rsidR="00D462F7" w:rsidRPr="009B4DBE" w:rsidRDefault="00D462F7" w:rsidP="009B4DBE">
            <w:pPr>
              <w:spacing w:after="0" w:line="240" w:lineRule="auto"/>
              <w:rPr>
                <w:rFonts w:ascii="Times New Roman" w:hAnsi="Times New Roman"/>
                <w:sz w:val="24"/>
                <w:szCs w:val="24"/>
              </w:rPr>
            </w:pPr>
            <w:r w:rsidRPr="009B4DBE">
              <w:rPr>
                <w:rFonts w:ascii="Times New Roman" w:hAnsi="Times New Roman"/>
                <w:sz w:val="24"/>
                <w:szCs w:val="24"/>
              </w:rPr>
              <w:t>-</w:t>
            </w:r>
          </w:p>
        </w:tc>
      </w:tr>
    </w:tbl>
    <w:p w:rsidR="00D462F7" w:rsidRPr="009B4DBE" w:rsidRDefault="00D462F7" w:rsidP="009B4DBE">
      <w:pPr>
        <w:spacing w:after="0"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9B4DBE" w:rsidRPr="009B4DBE" w:rsidTr="009B4DBE">
        <w:trPr>
          <w:trHeight w:val="101"/>
        </w:trPr>
        <w:tc>
          <w:tcPr>
            <w:tcW w:w="1605" w:type="dxa"/>
            <w:shd w:val="clear" w:color="auto" w:fill="0070C0"/>
          </w:tcPr>
          <w:p w:rsidR="009B4DBE" w:rsidRPr="009B4DBE" w:rsidRDefault="009B4DBE"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Código:</w:t>
            </w:r>
          </w:p>
        </w:tc>
        <w:tc>
          <w:tcPr>
            <w:tcW w:w="6044" w:type="dxa"/>
            <w:shd w:val="clear" w:color="auto" w:fill="FFC000"/>
          </w:tcPr>
          <w:p w:rsidR="009B4DBE" w:rsidRPr="009B4DBE" w:rsidRDefault="009B4DBE" w:rsidP="009B4DBE">
            <w:pPr>
              <w:spacing w:after="0" w:line="240" w:lineRule="auto"/>
              <w:rPr>
                <w:rFonts w:ascii="Times New Roman" w:hAnsi="Times New Roman"/>
                <w:b/>
                <w:sz w:val="24"/>
                <w:szCs w:val="24"/>
              </w:rPr>
            </w:pPr>
            <w:r>
              <w:rPr>
                <w:rFonts w:ascii="Times New Roman" w:hAnsi="Times New Roman"/>
                <w:b/>
                <w:sz w:val="24"/>
                <w:szCs w:val="24"/>
              </w:rPr>
              <w:t>RS4</w:t>
            </w:r>
          </w:p>
        </w:tc>
      </w:tr>
      <w:tr w:rsidR="009B4DBE" w:rsidRPr="009B4DBE" w:rsidTr="009B4DBE">
        <w:trPr>
          <w:trHeight w:val="92"/>
        </w:trPr>
        <w:tc>
          <w:tcPr>
            <w:tcW w:w="1605" w:type="dxa"/>
            <w:shd w:val="clear" w:color="auto" w:fill="0070C0"/>
          </w:tcPr>
          <w:p w:rsidR="009B4DBE" w:rsidRPr="009B4DBE" w:rsidRDefault="009B4DBE"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Tipo:</w:t>
            </w:r>
          </w:p>
        </w:tc>
        <w:tc>
          <w:tcPr>
            <w:tcW w:w="6044" w:type="dxa"/>
          </w:tcPr>
          <w:p w:rsidR="009B4DBE" w:rsidRPr="009B4DBE" w:rsidRDefault="009B4DBE" w:rsidP="009B4DBE">
            <w:pPr>
              <w:spacing w:after="0" w:line="240" w:lineRule="auto"/>
              <w:rPr>
                <w:rFonts w:ascii="Times New Roman" w:hAnsi="Times New Roman"/>
                <w:b/>
                <w:sz w:val="24"/>
                <w:szCs w:val="24"/>
              </w:rPr>
            </w:pPr>
            <w:r w:rsidRPr="009B4DBE">
              <w:rPr>
                <w:rFonts w:ascii="Times New Roman" w:hAnsi="Times New Roman"/>
                <w:b/>
                <w:sz w:val="24"/>
                <w:szCs w:val="24"/>
              </w:rPr>
              <w:t>SISTEMA</w:t>
            </w:r>
          </w:p>
        </w:tc>
      </w:tr>
      <w:tr w:rsidR="009B4DBE" w:rsidRPr="009B4DBE" w:rsidTr="009B4DBE">
        <w:trPr>
          <w:trHeight w:val="735"/>
        </w:trPr>
        <w:tc>
          <w:tcPr>
            <w:tcW w:w="1605" w:type="dxa"/>
            <w:shd w:val="clear" w:color="auto" w:fill="0070C0"/>
          </w:tcPr>
          <w:p w:rsidR="009B4DBE" w:rsidRPr="009B4DBE" w:rsidRDefault="009B4DBE"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Descripción:</w:t>
            </w:r>
          </w:p>
        </w:tc>
        <w:tc>
          <w:tcPr>
            <w:tcW w:w="6044" w:type="dxa"/>
          </w:tcPr>
          <w:p w:rsidR="009B4DBE" w:rsidRPr="009B4DBE" w:rsidRDefault="009B4DBE" w:rsidP="009B4DBE">
            <w:pPr>
              <w:spacing w:after="0" w:line="240" w:lineRule="auto"/>
              <w:rPr>
                <w:rFonts w:ascii="Times New Roman" w:hAnsi="Times New Roman"/>
                <w:sz w:val="24"/>
                <w:szCs w:val="24"/>
              </w:rPr>
            </w:pPr>
            <w:r w:rsidRPr="009B4DBE">
              <w:rPr>
                <w:rFonts w:ascii="Times New Roman" w:hAnsi="Times New Roman"/>
                <w:sz w:val="24"/>
                <w:szCs w:val="24"/>
              </w:rPr>
              <w:t xml:space="preserve">El sistema </w:t>
            </w:r>
            <w:r w:rsidR="00366B02" w:rsidRPr="009B4DBE">
              <w:rPr>
                <w:rFonts w:ascii="Times New Roman" w:hAnsi="Times New Roman"/>
                <w:sz w:val="24"/>
                <w:szCs w:val="24"/>
              </w:rPr>
              <w:t>generara</w:t>
            </w:r>
            <w:r w:rsidRPr="009B4DBE">
              <w:rPr>
                <w:rFonts w:ascii="Times New Roman" w:hAnsi="Times New Roman"/>
                <w:sz w:val="24"/>
                <w:szCs w:val="24"/>
              </w:rPr>
              <w:t xml:space="preserve"> un balance de cada </w:t>
            </w:r>
            <w:r w:rsidR="00366B02" w:rsidRPr="009B4DBE">
              <w:rPr>
                <w:rFonts w:ascii="Times New Roman" w:hAnsi="Times New Roman"/>
                <w:sz w:val="24"/>
                <w:szCs w:val="24"/>
              </w:rPr>
              <w:t>usuaria</w:t>
            </w:r>
            <w:r w:rsidRPr="009B4DBE">
              <w:rPr>
                <w:rFonts w:ascii="Times New Roman" w:hAnsi="Times New Roman"/>
                <w:sz w:val="24"/>
                <w:szCs w:val="24"/>
              </w:rPr>
              <w:t xml:space="preserve"> corporativa que permita saber el </w:t>
            </w:r>
            <w:r w:rsidR="00366B02" w:rsidRPr="009B4DBE">
              <w:rPr>
                <w:rFonts w:ascii="Times New Roman" w:hAnsi="Times New Roman"/>
                <w:sz w:val="24"/>
                <w:szCs w:val="24"/>
              </w:rPr>
              <w:t>número</w:t>
            </w:r>
            <w:r w:rsidRPr="009B4DBE">
              <w:rPr>
                <w:rFonts w:ascii="Times New Roman" w:hAnsi="Times New Roman"/>
                <w:sz w:val="24"/>
                <w:szCs w:val="24"/>
              </w:rPr>
              <w:t xml:space="preserve"> de solicitudes canceladas, y el </w:t>
            </w:r>
            <w:r w:rsidR="00366B02" w:rsidRPr="009B4DBE">
              <w:rPr>
                <w:rFonts w:ascii="Times New Roman" w:hAnsi="Times New Roman"/>
                <w:sz w:val="24"/>
                <w:szCs w:val="24"/>
              </w:rPr>
              <w:t>porcentaje</w:t>
            </w:r>
            <w:r w:rsidRPr="009B4DBE">
              <w:rPr>
                <w:rFonts w:ascii="Times New Roman" w:hAnsi="Times New Roman"/>
                <w:sz w:val="24"/>
                <w:szCs w:val="24"/>
              </w:rPr>
              <w:t xml:space="preserve"> de dinero a cancelar por esta </w:t>
            </w:r>
            <w:r w:rsidR="00366B02" w:rsidRPr="009B4DBE">
              <w:rPr>
                <w:rFonts w:ascii="Times New Roman" w:hAnsi="Times New Roman"/>
                <w:sz w:val="24"/>
                <w:szCs w:val="24"/>
              </w:rPr>
              <w:t>situación</w:t>
            </w:r>
            <w:r w:rsidRPr="009B4DBE">
              <w:rPr>
                <w:rFonts w:ascii="Times New Roman" w:hAnsi="Times New Roman"/>
                <w:sz w:val="24"/>
                <w:szCs w:val="24"/>
              </w:rPr>
              <w:t>.</w:t>
            </w:r>
          </w:p>
        </w:tc>
      </w:tr>
      <w:tr w:rsidR="009B4DBE" w:rsidRPr="009B4DBE" w:rsidTr="009B4DBE">
        <w:trPr>
          <w:trHeight w:val="109"/>
        </w:trPr>
        <w:tc>
          <w:tcPr>
            <w:tcW w:w="1605" w:type="dxa"/>
            <w:shd w:val="clear" w:color="auto" w:fill="0070C0"/>
          </w:tcPr>
          <w:p w:rsidR="009B4DBE" w:rsidRPr="009B4DBE" w:rsidRDefault="009B4DBE"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Entradas:</w:t>
            </w:r>
          </w:p>
        </w:tc>
        <w:tc>
          <w:tcPr>
            <w:tcW w:w="6044" w:type="dxa"/>
          </w:tcPr>
          <w:p w:rsidR="009B4DBE" w:rsidRPr="009B4DBE" w:rsidRDefault="009B4DBE" w:rsidP="009B4DBE">
            <w:pPr>
              <w:spacing w:after="0" w:line="240" w:lineRule="auto"/>
              <w:rPr>
                <w:rFonts w:ascii="Times New Roman" w:hAnsi="Times New Roman"/>
                <w:sz w:val="24"/>
                <w:szCs w:val="24"/>
              </w:rPr>
            </w:pPr>
            <w:r w:rsidRPr="009B4DBE">
              <w:rPr>
                <w:rFonts w:ascii="Times New Roman" w:hAnsi="Times New Roman"/>
                <w:sz w:val="24"/>
                <w:szCs w:val="24"/>
              </w:rPr>
              <w:t>-</w:t>
            </w:r>
          </w:p>
        </w:tc>
      </w:tr>
      <w:tr w:rsidR="009B4DBE" w:rsidRPr="009B4DBE" w:rsidTr="009B4DBE">
        <w:trPr>
          <w:trHeight w:val="213"/>
        </w:trPr>
        <w:tc>
          <w:tcPr>
            <w:tcW w:w="1605" w:type="dxa"/>
            <w:shd w:val="clear" w:color="auto" w:fill="0070C0"/>
          </w:tcPr>
          <w:p w:rsidR="009B4DBE" w:rsidRPr="009B4DBE" w:rsidRDefault="009B4DBE" w:rsidP="009B4DBE">
            <w:pPr>
              <w:spacing w:after="0" w:line="240" w:lineRule="auto"/>
              <w:rPr>
                <w:rFonts w:ascii="Times New Roman" w:hAnsi="Times New Roman"/>
                <w:b/>
                <w:color w:val="FFFFFF" w:themeColor="background1"/>
                <w:sz w:val="24"/>
                <w:szCs w:val="24"/>
              </w:rPr>
            </w:pPr>
            <w:r w:rsidRPr="009B4DBE">
              <w:rPr>
                <w:rFonts w:ascii="Times New Roman" w:hAnsi="Times New Roman"/>
                <w:b/>
                <w:color w:val="FFFFFF" w:themeColor="background1"/>
                <w:sz w:val="24"/>
                <w:szCs w:val="24"/>
              </w:rPr>
              <w:t>Salidas:</w:t>
            </w:r>
          </w:p>
        </w:tc>
        <w:tc>
          <w:tcPr>
            <w:tcW w:w="6044" w:type="dxa"/>
          </w:tcPr>
          <w:p w:rsidR="009B4DBE" w:rsidRPr="009B4DBE" w:rsidRDefault="009B4DBE" w:rsidP="009B4DBE">
            <w:pPr>
              <w:spacing w:after="0" w:line="240" w:lineRule="auto"/>
              <w:rPr>
                <w:rFonts w:ascii="Times New Roman" w:hAnsi="Times New Roman"/>
                <w:sz w:val="24"/>
                <w:szCs w:val="24"/>
              </w:rPr>
            </w:pPr>
            <w:r w:rsidRPr="009B4DBE">
              <w:rPr>
                <w:rFonts w:ascii="Times New Roman" w:hAnsi="Times New Roman"/>
                <w:sz w:val="24"/>
                <w:szCs w:val="24"/>
              </w:rPr>
              <w:t>-</w:t>
            </w:r>
          </w:p>
        </w:tc>
      </w:tr>
    </w:tbl>
    <w:p w:rsidR="00D462F7" w:rsidRPr="006A1DD0" w:rsidRDefault="00D462F7" w:rsidP="00D462F7">
      <w:pPr>
        <w:spacing w:after="0" w:line="276" w:lineRule="auto"/>
        <w:rPr>
          <w:rFonts w:asciiTheme="minorHAnsi" w:hAnsiTheme="minorHAnsi"/>
        </w:rPr>
      </w:pPr>
    </w:p>
    <w:p w:rsidR="00D462F7" w:rsidRDefault="00D462F7" w:rsidP="00D462F7">
      <w:pPr>
        <w:spacing w:after="0" w:line="276" w:lineRule="auto"/>
        <w:rPr>
          <w:rFonts w:asciiTheme="minorHAnsi" w:hAnsiTheme="minorHAnsi"/>
        </w:rPr>
      </w:pPr>
    </w:p>
    <w:p w:rsidR="00D462F7" w:rsidRPr="00AD7CBA" w:rsidRDefault="009B4DBE" w:rsidP="00D462F7">
      <w:pPr>
        <w:numPr>
          <w:ilvl w:val="2"/>
          <w:numId w:val="1"/>
        </w:numPr>
        <w:spacing w:after="0" w:line="276" w:lineRule="auto"/>
        <w:rPr>
          <w:rFonts w:ascii="Times New Roman" w:hAnsi="Times New Roman"/>
          <w:b/>
          <w:sz w:val="24"/>
        </w:rPr>
      </w:pPr>
      <w:r w:rsidRPr="00AD7CBA">
        <w:rPr>
          <w:rFonts w:ascii="Times New Roman" w:hAnsi="Times New Roman"/>
          <w:b/>
          <w:sz w:val="24"/>
        </w:rPr>
        <w:t>REQUERIMIENTOS NO FUNCIONALES</w:t>
      </w:r>
    </w:p>
    <w:p w:rsidR="00D462F7" w:rsidRDefault="00D462F7" w:rsidP="00D462F7">
      <w:pPr>
        <w:spacing w:after="0" w:line="276" w:lineRule="auto"/>
        <w:rPr>
          <w:rFonts w:asciiTheme="minorHAnsi" w:hAnsiTheme="minorHAnsi"/>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462F7" w:rsidRPr="00FD43A8" w:rsidTr="00431F21">
        <w:trPr>
          <w:trHeight w:val="101"/>
        </w:trPr>
        <w:tc>
          <w:tcPr>
            <w:tcW w:w="1605" w:type="dxa"/>
            <w:shd w:val="clear" w:color="auto" w:fill="0070C0"/>
          </w:tcPr>
          <w:p w:rsidR="00D462F7" w:rsidRPr="00FD43A8" w:rsidRDefault="00D462F7" w:rsidP="00FD43A8">
            <w:pPr>
              <w:spacing w:after="0" w:line="240" w:lineRule="auto"/>
              <w:rPr>
                <w:rFonts w:ascii="Times New Roman" w:hAnsi="Times New Roman"/>
                <w:b/>
                <w:color w:val="FFFFFF" w:themeColor="background1"/>
                <w:sz w:val="24"/>
                <w:szCs w:val="24"/>
              </w:rPr>
            </w:pPr>
            <w:r w:rsidRPr="00FD43A8">
              <w:rPr>
                <w:rFonts w:ascii="Times New Roman" w:hAnsi="Times New Roman"/>
                <w:b/>
                <w:color w:val="FFFFFF" w:themeColor="background1"/>
                <w:sz w:val="24"/>
                <w:szCs w:val="24"/>
              </w:rPr>
              <w:t>Código:</w:t>
            </w:r>
          </w:p>
        </w:tc>
        <w:tc>
          <w:tcPr>
            <w:tcW w:w="6044" w:type="dxa"/>
            <w:shd w:val="clear" w:color="auto" w:fill="FFC000"/>
          </w:tcPr>
          <w:p w:rsidR="00D462F7" w:rsidRPr="00FD43A8" w:rsidRDefault="00D462F7" w:rsidP="00FD43A8">
            <w:pPr>
              <w:spacing w:after="0" w:line="240" w:lineRule="auto"/>
              <w:rPr>
                <w:rFonts w:ascii="Times New Roman" w:hAnsi="Times New Roman"/>
                <w:b/>
                <w:sz w:val="24"/>
                <w:szCs w:val="24"/>
              </w:rPr>
            </w:pPr>
            <w:r w:rsidRPr="00FD43A8">
              <w:rPr>
                <w:rFonts w:ascii="Times New Roman" w:hAnsi="Times New Roman"/>
                <w:b/>
                <w:sz w:val="24"/>
                <w:szCs w:val="24"/>
              </w:rPr>
              <w:t>RNF1</w:t>
            </w:r>
          </w:p>
        </w:tc>
      </w:tr>
      <w:tr w:rsidR="00D462F7" w:rsidRPr="00FD43A8" w:rsidTr="00AD7CBA">
        <w:trPr>
          <w:trHeight w:val="70"/>
        </w:trPr>
        <w:tc>
          <w:tcPr>
            <w:tcW w:w="1605" w:type="dxa"/>
            <w:shd w:val="clear" w:color="auto" w:fill="0070C0"/>
          </w:tcPr>
          <w:p w:rsidR="00D462F7" w:rsidRPr="00FD43A8" w:rsidRDefault="00D462F7" w:rsidP="00FD43A8">
            <w:pPr>
              <w:spacing w:after="0" w:line="240" w:lineRule="auto"/>
              <w:rPr>
                <w:rFonts w:ascii="Times New Roman" w:hAnsi="Times New Roman"/>
                <w:b/>
                <w:color w:val="FFFFFF" w:themeColor="background1"/>
                <w:sz w:val="24"/>
                <w:szCs w:val="24"/>
              </w:rPr>
            </w:pPr>
            <w:r w:rsidRPr="00FD43A8">
              <w:rPr>
                <w:rFonts w:ascii="Times New Roman" w:hAnsi="Times New Roman"/>
                <w:b/>
                <w:color w:val="FFFFFF" w:themeColor="background1"/>
                <w:sz w:val="24"/>
                <w:szCs w:val="24"/>
              </w:rPr>
              <w:t>Tipo:</w:t>
            </w:r>
          </w:p>
        </w:tc>
        <w:tc>
          <w:tcPr>
            <w:tcW w:w="6044" w:type="dxa"/>
            <w:shd w:val="clear" w:color="auto" w:fill="FFFFFF" w:themeFill="background1"/>
          </w:tcPr>
          <w:p w:rsidR="00D462F7" w:rsidRPr="00FD43A8" w:rsidRDefault="00D462F7" w:rsidP="00FD43A8">
            <w:pPr>
              <w:spacing w:after="0" w:line="240" w:lineRule="auto"/>
              <w:rPr>
                <w:rFonts w:ascii="Times New Roman" w:hAnsi="Times New Roman"/>
                <w:b/>
                <w:sz w:val="24"/>
                <w:szCs w:val="24"/>
              </w:rPr>
            </w:pPr>
            <w:r w:rsidRPr="00FD43A8">
              <w:rPr>
                <w:rFonts w:ascii="Times New Roman" w:hAnsi="Times New Roman"/>
                <w:b/>
                <w:sz w:val="24"/>
                <w:szCs w:val="24"/>
              </w:rPr>
              <w:t>NO FUNCIONAL</w:t>
            </w:r>
          </w:p>
        </w:tc>
      </w:tr>
      <w:tr w:rsidR="00D462F7" w:rsidRPr="00FD43A8" w:rsidTr="00FD43A8">
        <w:trPr>
          <w:trHeight w:val="409"/>
        </w:trPr>
        <w:tc>
          <w:tcPr>
            <w:tcW w:w="1605" w:type="dxa"/>
            <w:shd w:val="clear" w:color="auto" w:fill="0070C0"/>
          </w:tcPr>
          <w:p w:rsidR="00D462F7" w:rsidRPr="00FD43A8" w:rsidRDefault="00D462F7" w:rsidP="00FD43A8">
            <w:pPr>
              <w:spacing w:after="0" w:line="240" w:lineRule="auto"/>
              <w:rPr>
                <w:rFonts w:ascii="Times New Roman" w:hAnsi="Times New Roman"/>
                <w:b/>
                <w:color w:val="FFFFFF" w:themeColor="background1"/>
                <w:sz w:val="24"/>
                <w:szCs w:val="24"/>
              </w:rPr>
            </w:pPr>
            <w:r w:rsidRPr="00FD43A8">
              <w:rPr>
                <w:rFonts w:ascii="Times New Roman" w:hAnsi="Times New Roman"/>
                <w:b/>
                <w:color w:val="FFFFFF" w:themeColor="background1"/>
                <w:sz w:val="24"/>
                <w:szCs w:val="24"/>
              </w:rPr>
              <w:t>Descripción:</w:t>
            </w:r>
          </w:p>
        </w:tc>
        <w:tc>
          <w:tcPr>
            <w:tcW w:w="6044" w:type="dxa"/>
          </w:tcPr>
          <w:p w:rsidR="00D462F7" w:rsidRPr="00FD43A8" w:rsidRDefault="00FD43A8" w:rsidP="00FD43A8">
            <w:pPr>
              <w:spacing w:after="0" w:line="240" w:lineRule="auto"/>
              <w:rPr>
                <w:rFonts w:ascii="Times New Roman" w:hAnsi="Times New Roman"/>
                <w:sz w:val="24"/>
                <w:szCs w:val="24"/>
                <w:lang w:val="es-ES"/>
              </w:rPr>
            </w:pPr>
            <w:r w:rsidRPr="00FD43A8">
              <w:rPr>
                <w:rFonts w:ascii="Times New Roman" w:hAnsi="Times New Roman"/>
                <w:sz w:val="24"/>
                <w:szCs w:val="24"/>
                <w:lang w:val="es-ES"/>
              </w:rPr>
              <w:t>Cada usuario del sistema tendrá asignado un determinado perfil, usado para activar los servicios u opciones que él pueda realizar dentro del sistema.</w:t>
            </w:r>
          </w:p>
        </w:tc>
      </w:tr>
      <w:tr w:rsidR="00D462F7" w:rsidRPr="00FD43A8" w:rsidTr="00FD43A8">
        <w:trPr>
          <w:trHeight w:val="70"/>
        </w:trPr>
        <w:tc>
          <w:tcPr>
            <w:tcW w:w="1605" w:type="dxa"/>
            <w:shd w:val="clear" w:color="auto" w:fill="0070C0"/>
          </w:tcPr>
          <w:p w:rsidR="00D462F7" w:rsidRPr="00FD43A8" w:rsidRDefault="00D462F7" w:rsidP="00FD43A8">
            <w:pPr>
              <w:spacing w:after="0" w:line="240" w:lineRule="auto"/>
              <w:rPr>
                <w:rFonts w:ascii="Times New Roman" w:hAnsi="Times New Roman"/>
                <w:b/>
                <w:color w:val="FFFFFF" w:themeColor="background1"/>
                <w:sz w:val="24"/>
                <w:szCs w:val="24"/>
              </w:rPr>
            </w:pPr>
            <w:r w:rsidRPr="00FD43A8">
              <w:rPr>
                <w:rFonts w:ascii="Times New Roman" w:hAnsi="Times New Roman"/>
                <w:b/>
                <w:color w:val="FFFFFF" w:themeColor="background1"/>
                <w:sz w:val="24"/>
                <w:szCs w:val="24"/>
              </w:rPr>
              <w:t>Entradas:</w:t>
            </w:r>
          </w:p>
        </w:tc>
        <w:tc>
          <w:tcPr>
            <w:tcW w:w="6044" w:type="dxa"/>
          </w:tcPr>
          <w:p w:rsidR="00D462F7" w:rsidRPr="00FD43A8" w:rsidRDefault="00D462F7" w:rsidP="00FD43A8">
            <w:pPr>
              <w:spacing w:after="0" w:line="240" w:lineRule="auto"/>
              <w:rPr>
                <w:rFonts w:ascii="Times New Roman" w:hAnsi="Times New Roman"/>
                <w:sz w:val="24"/>
                <w:szCs w:val="24"/>
              </w:rPr>
            </w:pPr>
            <w:r w:rsidRPr="00FD43A8">
              <w:rPr>
                <w:rFonts w:ascii="Times New Roman" w:hAnsi="Times New Roman"/>
                <w:sz w:val="24"/>
                <w:szCs w:val="24"/>
              </w:rPr>
              <w:t>-</w:t>
            </w:r>
          </w:p>
        </w:tc>
      </w:tr>
      <w:tr w:rsidR="00D462F7" w:rsidRPr="00FD43A8" w:rsidTr="00FD43A8">
        <w:trPr>
          <w:trHeight w:val="323"/>
        </w:trPr>
        <w:tc>
          <w:tcPr>
            <w:tcW w:w="1605" w:type="dxa"/>
            <w:shd w:val="clear" w:color="auto" w:fill="0070C0"/>
          </w:tcPr>
          <w:p w:rsidR="00D462F7" w:rsidRPr="00FD43A8" w:rsidRDefault="00D462F7" w:rsidP="00FD43A8">
            <w:pPr>
              <w:spacing w:after="0" w:line="240" w:lineRule="auto"/>
              <w:rPr>
                <w:rFonts w:ascii="Times New Roman" w:hAnsi="Times New Roman"/>
                <w:b/>
                <w:color w:val="FFFFFF" w:themeColor="background1"/>
                <w:sz w:val="24"/>
                <w:szCs w:val="24"/>
              </w:rPr>
            </w:pPr>
            <w:r w:rsidRPr="00FD43A8">
              <w:rPr>
                <w:rFonts w:ascii="Times New Roman" w:hAnsi="Times New Roman"/>
                <w:b/>
                <w:color w:val="FFFFFF" w:themeColor="background1"/>
                <w:sz w:val="24"/>
                <w:szCs w:val="24"/>
              </w:rPr>
              <w:t>Salidas:</w:t>
            </w:r>
          </w:p>
        </w:tc>
        <w:tc>
          <w:tcPr>
            <w:tcW w:w="6044" w:type="dxa"/>
          </w:tcPr>
          <w:p w:rsidR="00D462F7" w:rsidRPr="00FD43A8" w:rsidRDefault="00D462F7" w:rsidP="00FD43A8">
            <w:pPr>
              <w:spacing w:after="0" w:line="240" w:lineRule="auto"/>
              <w:rPr>
                <w:rFonts w:ascii="Times New Roman" w:hAnsi="Times New Roman"/>
                <w:sz w:val="24"/>
                <w:szCs w:val="24"/>
              </w:rPr>
            </w:pPr>
            <w:r w:rsidRPr="00FD43A8">
              <w:rPr>
                <w:rFonts w:ascii="Times New Roman" w:hAnsi="Times New Roman"/>
                <w:sz w:val="24"/>
                <w:szCs w:val="24"/>
              </w:rPr>
              <w:t>-</w:t>
            </w:r>
          </w:p>
        </w:tc>
      </w:tr>
    </w:tbl>
    <w:p w:rsidR="00D462F7" w:rsidRDefault="00D462F7" w:rsidP="00D462F7">
      <w:pPr>
        <w:spacing w:after="0" w:line="276" w:lineRule="auto"/>
        <w:rPr>
          <w:rFonts w:asciiTheme="minorHAnsi" w:hAnsiTheme="minorHAnsi"/>
        </w:rPr>
      </w:pPr>
    </w:p>
    <w:p w:rsidR="00D462F7" w:rsidRDefault="00D462F7" w:rsidP="00D462F7">
      <w:pPr>
        <w:spacing w:after="0" w:line="276" w:lineRule="auto"/>
        <w:rPr>
          <w:rFonts w:asciiTheme="minorHAnsi" w:hAnsiTheme="minorHAnsi"/>
        </w:rPr>
      </w:pPr>
    </w:p>
    <w:p w:rsidR="00AD7CBA" w:rsidRDefault="00AD7CBA" w:rsidP="00D462F7">
      <w:pPr>
        <w:spacing w:after="0" w:line="276" w:lineRule="auto"/>
        <w:rPr>
          <w:rFonts w:asciiTheme="minorHAnsi" w:hAnsiTheme="minorHAnsi"/>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462F7" w:rsidRPr="00431F21" w:rsidTr="00431F21">
        <w:trPr>
          <w:trHeight w:val="101"/>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Código:</w:t>
            </w:r>
          </w:p>
        </w:tc>
        <w:tc>
          <w:tcPr>
            <w:tcW w:w="6044" w:type="dxa"/>
            <w:shd w:val="clear" w:color="auto" w:fill="FFC000"/>
          </w:tcPr>
          <w:p w:rsidR="00D462F7" w:rsidRPr="00431F21" w:rsidRDefault="00D462F7" w:rsidP="00431F21">
            <w:pPr>
              <w:spacing w:after="0" w:line="240" w:lineRule="auto"/>
              <w:rPr>
                <w:rFonts w:ascii="Times New Roman" w:hAnsi="Times New Roman"/>
                <w:b/>
                <w:sz w:val="24"/>
                <w:szCs w:val="24"/>
              </w:rPr>
            </w:pPr>
            <w:r w:rsidRPr="00431F21">
              <w:rPr>
                <w:rFonts w:ascii="Times New Roman" w:hAnsi="Times New Roman"/>
                <w:b/>
                <w:sz w:val="24"/>
                <w:szCs w:val="24"/>
              </w:rPr>
              <w:t>RNF2</w:t>
            </w:r>
          </w:p>
        </w:tc>
      </w:tr>
      <w:tr w:rsidR="00D462F7" w:rsidRPr="00431F21" w:rsidTr="00AD7CBA">
        <w:trPr>
          <w:trHeight w:val="299"/>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Tipo:</w:t>
            </w:r>
          </w:p>
        </w:tc>
        <w:tc>
          <w:tcPr>
            <w:tcW w:w="6044" w:type="dxa"/>
            <w:shd w:val="clear" w:color="auto" w:fill="FFFFFF" w:themeFill="background1"/>
          </w:tcPr>
          <w:p w:rsidR="00D462F7" w:rsidRPr="00431F21" w:rsidRDefault="00D462F7" w:rsidP="00431F21">
            <w:pPr>
              <w:spacing w:after="0" w:line="240" w:lineRule="auto"/>
              <w:rPr>
                <w:rFonts w:ascii="Times New Roman" w:hAnsi="Times New Roman"/>
                <w:b/>
                <w:sz w:val="24"/>
                <w:szCs w:val="24"/>
              </w:rPr>
            </w:pPr>
            <w:r w:rsidRPr="00431F21">
              <w:rPr>
                <w:rFonts w:ascii="Times New Roman" w:hAnsi="Times New Roman"/>
                <w:b/>
                <w:sz w:val="24"/>
                <w:szCs w:val="24"/>
              </w:rPr>
              <w:t>NO FUNCIONAL</w:t>
            </w:r>
          </w:p>
        </w:tc>
      </w:tr>
      <w:tr w:rsidR="00D462F7" w:rsidRPr="00431F21" w:rsidTr="00431F21">
        <w:trPr>
          <w:trHeight w:val="735"/>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Descripción:</w:t>
            </w:r>
          </w:p>
        </w:tc>
        <w:tc>
          <w:tcPr>
            <w:tcW w:w="6044" w:type="dxa"/>
          </w:tcPr>
          <w:p w:rsidR="00D462F7" w:rsidRPr="00431F21" w:rsidRDefault="00431F21" w:rsidP="00431F21">
            <w:pPr>
              <w:spacing w:after="0" w:line="240" w:lineRule="auto"/>
              <w:rPr>
                <w:rFonts w:ascii="Times New Roman" w:hAnsi="Times New Roman"/>
                <w:sz w:val="24"/>
                <w:szCs w:val="24"/>
                <w:lang w:val="es-ES"/>
              </w:rPr>
            </w:pPr>
            <w:r w:rsidRPr="00431F21">
              <w:rPr>
                <w:rFonts w:ascii="Times New Roman" w:hAnsi="Times New Roman"/>
                <w:sz w:val="24"/>
                <w:szCs w:val="24"/>
              </w:rPr>
              <w:t>El sistema deberá tener una interfaz gráfica sencilla y amigable, basada en menús, ventanas, listas desplegables y botones de acción.</w:t>
            </w:r>
          </w:p>
        </w:tc>
      </w:tr>
      <w:tr w:rsidR="00D462F7" w:rsidRPr="00431F21" w:rsidTr="00431F21">
        <w:trPr>
          <w:trHeight w:val="331"/>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Entradas:</w:t>
            </w:r>
          </w:p>
        </w:tc>
        <w:tc>
          <w:tcPr>
            <w:tcW w:w="6044" w:type="dxa"/>
          </w:tcPr>
          <w:p w:rsidR="00D462F7" w:rsidRPr="00431F21" w:rsidRDefault="00D462F7" w:rsidP="00431F21">
            <w:pPr>
              <w:spacing w:after="0" w:line="240" w:lineRule="auto"/>
              <w:rPr>
                <w:rFonts w:ascii="Times New Roman" w:hAnsi="Times New Roman"/>
                <w:sz w:val="24"/>
                <w:szCs w:val="24"/>
              </w:rPr>
            </w:pPr>
            <w:r w:rsidRPr="00431F21">
              <w:rPr>
                <w:rFonts w:ascii="Times New Roman" w:hAnsi="Times New Roman"/>
                <w:sz w:val="24"/>
                <w:szCs w:val="24"/>
              </w:rPr>
              <w:t>-</w:t>
            </w:r>
          </w:p>
        </w:tc>
      </w:tr>
      <w:tr w:rsidR="00D462F7" w:rsidRPr="00431F21" w:rsidTr="00431F21">
        <w:trPr>
          <w:trHeight w:val="278"/>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Salidas:</w:t>
            </w:r>
          </w:p>
        </w:tc>
        <w:tc>
          <w:tcPr>
            <w:tcW w:w="6044" w:type="dxa"/>
          </w:tcPr>
          <w:p w:rsidR="00D462F7" w:rsidRPr="00431F21" w:rsidRDefault="00D462F7" w:rsidP="00431F21">
            <w:pPr>
              <w:spacing w:after="0" w:line="240" w:lineRule="auto"/>
              <w:rPr>
                <w:rFonts w:ascii="Times New Roman" w:hAnsi="Times New Roman"/>
                <w:sz w:val="24"/>
                <w:szCs w:val="24"/>
              </w:rPr>
            </w:pPr>
            <w:r w:rsidRPr="00431F21">
              <w:rPr>
                <w:rFonts w:ascii="Times New Roman" w:hAnsi="Times New Roman"/>
                <w:sz w:val="24"/>
                <w:szCs w:val="24"/>
              </w:rPr>
              <w:t>-</w:t>
            </w:r>
          </w:p>
        </w:tc>
      </w:tr>
    </w:tbl>
    <w:p w:rsidR="00D462F7" w:rsidRPr="00431F21" w:rsidRDefault="00D462F7" w:rsidP="00431F21">
      <w:pPr>
        <w:spacing w:after="0" w:line="240" w:lineRule="auto"/>
        <w:rPr>
          <w:rFonts w:ascii="Times New Roman" w:hAnsi="Times New Roman"/>
          <w:sz w:val="24"/>
          <w:szCs w:val="24"/>
        </w:rPr>
      </w:pPr>
    </w:p>
    <w:p w:rsidR="00D462F7" w:rsidRPr="00431F21" w:rsidRDefault="00D462F7" w:rsidP="00431F21">
      <w:pPr>
        <w:spacing w:after="0"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462F7" w:rsidRPr="00431F21" w:rsidTr="00AD7CBA">
        <w:trPr>
          <w:trHeight w:val="101"/>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Código:</w:t>
            </w:r>
          </w:p>
        </w:tc>
        <w:tc>
          <w:tcPr>
            <w:tcW w:w="6044" w:type="dxa"/>
            <w:shd w:val="clear" w:color="auto" w:fill="FFC000"/>
          </w:tcPr>
          <w:p w:rsidR="00D462F7" w:rsidRPr="00431F21" w:rsidRDefault="00D462F7" w:rsidP="00431F21">
            <w:pPr>
              <w:tabs>
                <w:tab w:val="left" w:pos="1657"/>
              </w:tabs>
              <w:spacing w:after="0" w:line="240" w:lineRule="auto"/>
              <w:rPr>
                <w:rFonts w:ascii="Times New Roman" w:hAnsi="Times New Roman"/>
                <w:b/>
                <w:sz w:val="24"/>
                <w:szCs w:val="24"/>
              </w:rPr>
            </w:pPr>
            <w:r w:rsidRPr="00431F21">
              <w:rPr>
                <w:rFonts w:ascii="Times New Roman" w:hAnsi="Times New Roman"/>
                <w:b/>
                <w:sz w:val="24"/>
                <w:szCs w:val="24"/>
              </w:rPr>
              <w:t>RNF3</w:t>
            </w:r>
            <w:r w:rsidR="00431F21">
              <w:rPr>
                <w:rFonts w:ascii="Times New Roman" w:hAnsi="Times New Roman"/>
                <w:b/>
                <w:sz w:val="24"/>
                <w:szCs w:val="24"/>
              </w:rPr>
              <w:tab/>
            </w:r>
          </w:p>
        </w:tc>
      </w:tr>
      <w:tr w:rsidR="00D462F7" w:rsidRPr="00431F21" w:rsidTr="00AD7CBA">
        <w:trPr>
          <w:trHeight w:val="155"/>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Tipo:</w:t>
            </w:r>
          </w:p>
        </w:tc>
        <w:tc>
          <w:tcPr>
            <w:tcW w:w="6044" w:type="dxa"/>
          </w:tcPr>
          <w:p w:rsidR="00D462F7" w:rsidRPr="00431F21" w:rsidRDefault="00D462F7" w:rsidP="00431F21">
            <w:pPr>
              <w:spacing w:after="0" w:line="240" w:lineRule="auto"/>
              <w:rPr>
                <w:rFonts w:ascii="Times New Roman" w:hAnsi="Times New Roman"/>
                <w:b/>
                <w:sz w:val="24"/>
                <w:szCs w:val="24"/>
              </w:rPr>
            </w:pPr>
            <w:r w:rsidRPr="00431F21">
              <w:rPr>
                <w:rFonts w:ascii="Times New Roman" w:hAnsi="Times New Roman"/>
                <w:b/>
                <w:sz w:val="24"/>
                <w:szCs w:val="24"/>
              </w:rPr>
              <w:t>NO FUNCIONAL</w:t>
            </w:r>
          </w:p>
        </w:tc>
      </w:tr>
      <w:tr w:rsidR="00D462F7" w:rsidRPr="00431F21" w:rsidTr="00AD7CBA">
        <w:trPr>
          <w:trHeight w:val="387"/>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Descripción:</w:t>
            </w:r>
          </w:p>
        </w:tc>
        <w:tc>
          <w:tcPr>
            <w:tcW w:w="6044" w:type="dxa"/>
          </w:tcPr>
          <w:p w:rsidR="00D462F7" w:rsidRPr="00431F21" w:rsidRDefault="00431F21" w:rsidP="00431F21">
            <w:pPr>
              <w:spacing w:after="0" w:line="240" w:lineRule="auto"/>
              <w:rPr>
                <w:rFonts w:ascii="Times New Roman" w:hAnsi="Times New Roman"/>
                <w:sz w:val="24"/>
                <w:szCs w:val="24"/>
                <w:lang w:val="es-ES"/>
              </w:rPr>
            </w:pPr>
            <w:r w:rsidRPr="00431F21">
              <w:rPr>
                <w:rFonts w:ascii="Times New Roman" w:hAnsi="Times New Roman"/>
                <w:sz w:val="24"/>
                <w:szCs w:val="24"/>
              </w:rPr>
              <w:t>La interfaz del sistema deberá ser implementada como una aplicación web</w:t>
            </w:r>
            <w:r w:rsidR="00366B02" w:rsidRPr="00431F21">
              <w:rPr>
                <w:rFonts w:ascii="Times New Roman" w:hAnsi="Times New Roman"/>
                <w:sz w:val="24"/>
                <w:szCs w:val="24"/>
              </w:rPr>
              <w:t>.</w:t>
            </w:r>
            <w:r w:rsidR="00366B02" w:rsidRPr="00431F21">
              <w:rPr>
                <w:rFonts w:ascii="Times New Roman" w:hAnsi="Times New Roman"/>
                <w:sz w:val="24"/>
                <w:szCs w:val="24"/>
                <w:lang w:val="es-ES"/>
              </w:rPr>
              <w:t>..</w:t>
            </w:r>
          </w:p>
        </w:tc>
      </w:tr>
      <w:tr w:rsidR="00D462F7" w:rsidRPr="00431F21" w:rsidTr="00AD7CBA">
        <w:trPr>
          <w:trHeight w:val="279"/>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Entradas:</w:t>
            </w:r>
          </w:p>
        </w:tc>
        <w:tc>
          <w:tcPr>
            <w:tcW w:w="6044" w:type="dxa"/>
          </w:tcPr>
          <w:p w:rsidR="00D462F7" w:rsidRPr="00431F21" w:rsidRDefault="00D462F7" w:rsidP="00431F21">
            <w:pPr>
              <w:spacing w:after="0" w:line="240" w:lineRule="auto"/>
              <w:rPr>
                <w:rFonts w:ascii="Times New Roman" w:hAnsi="Times New Roman"/>
                <w:sz w:val="24"/>
                <w:szCs w:val="24"/>
              </w:rPr>
            </w:pPr>
            <w:r w:rsidRPr="00431F21">
              <w:rPr>
                <w:rFonts w:ascii="Times New Roman" w:hAnsi="Times New Roman"/>
                <w:sz w:val="24"/>
                <w:szCs w:val="24"/>
              </w:rPr>
              <w:t>-</w:t>
            </w:r>
          </w:p>
        </w:tc>
      </w:tr>
      <w:tr w:rsidR="00D462F7" w:rsidRPr="00431F21" w:rsidTr="00AD7CBA">
        <w:trPr>
          <w:trHeight w:val="242"/>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lastRenderedPageBreak/>
              <w:t>Salidas:</w:t>
            </w:r>
          </w:p>
        </w:tc>
        <w:tc>
          <w:tcPr>
            <w:tcW w:w="6044" w:type="dxa"/>
          </w:tcPr>
          <w:p w:rsidR="00D462F7" w:rsidRPr="00431F21" w:rsidRDefault="00D462F7" w:rsidP="00431F21">
            <w:pPr>
              <w:spacing w:after="0" w:line="240" w:lineRule="auto"/>
              <w:rPr>
                <w:rFonts w:ascii="Times New Roman" w:hAnsi="Times New Roman"/>
                <w:sz w:val="24"/>
                <w:szCs w:val="24"/>
              </w:rPr>
            </w:pPr>
            <w:r w:rsidRPr="00431F21">
              <w:rPr>
                <w:rFonts w:ascii="Times New Roman" w:hAnsi="Times New Roman"/>
                <w:sz w:val="24"/>
                <w:szCs w:val="24"/>
              </w:rPr>
              <w:t>-</w:t>
            </w:r>
          </w:p>
        </w:tc>
      </w:tr>
    </w:tbl>
    <w:p w:rsidR="00D462F7" w:rsidRPr="00431F21" w:rsidRDefault="00D462F7" w:rsidP="00431F21">
      <w:pPr>
        <w:spacing w:after="0" w:line="240" w:lineRule="auto"/>
        <w:rPr>
          <w:rFonts w:ascii="Times New Roman" w:hAnsi="Times New Roman"/>
          <w:sz w:val="24"/>
          <w:szCs w:val="24"/>
        </w:rPr>
      </w:pPr>
    </w:p>
    <w:p w:rsidR="00D462F7" w:rsidRPr="00431F21" w:rsidRDefault="00D462F7" w:rsidP="00431F21">
      <w:pPr>
        <w:spacing w:after="0"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462F7" w:rsidRPr="00431F21" w:rsidTr="00AD7CBA">
        <w:trPr>
          <w:trHeight w:val="101"/>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Código:</w:t>
            </w:r>
          </w:p>
        </w:tc>
        <w:tc>
          <w:tcPr>
            <w:tcW w:w="6044" w:type="dxa"/>
            <w:shd w:val="clear" w:color="auto" w:fill="FFC000"/>
          </w:tcPr>
          <w:p w:rsidR="00D462F7" w:rsidRPr="00431F21" w:rsidRDefault="00D462F7" w:rsidP="00431F21">
            <w:pPr>
              <w:spacing w:after="0" w:line="240" w:lineRule="auto"/>
              <w:rPr>
                <w:rFonts w:ascii="Times New Roman" w:hAnsi="Times New Roman"/>
                <w:b/>
                <w:sz w:val="24"/>
                <w:szCs w:val="24"/>
              </w:rPr>
            </w:pPr>
            <w:r w:rsidRPr="00431F21">
              <w:rPr>
                <w:rFonts w:ascii="Times New Roman" w:hAnsi="Times New Roman"/>
                <w:b/>
                <w:sz w:val="24"/>
                <w:szCs w:val="24"/>
              </w:rPr>
              <w:t>RNF4</w:t>
            </w:r>
          </w:p>
        </w:tc>
      </w:tr>
      <w:tr w:rsidR="00D462F7" w:rsidRPr="00431F21" w:rsidTr="00AD7CBA">
        <w:trPr>
          <w:trHeight w:val="245"/>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Tipo:</w:t>
            </w:r>
          </w:p>
        </w:tc>
        <w:tc>
          <w:tcPr>
            <w:tcW w:w="6044" w:type="dxa"/>
          </w:tcPr>
          <w:p w:rsidR="00D462F7" w:rsidRPr="00431F21" w:rsidRDefault="00D462F7" w:rsidP="00431F21">
            <w:pPr>
              <w:spacing w:after="0" w:line="240" w:lineRule="auto"/>
              <w:rPr>
                <w:rFonts w:ascii="Times New Roman" w:hAnsi="Times New Roman"/>
                <w:b/>
                <w:sz w:val="24"/>
                <w:szCs w:val="24"/>
              </w:rPr>
            </w:pPr>
            <w:r w:rsidRPr="00431F21">
              <w:rPr>
                <w:rFonts w:ascii="Times New Roman" w:hAnsi="Times New Roman"/>
                <w:b/>
                <w:sz w:val="24"/>
                <w:szCs w:val="24"/>
              </w:rPr>
              <w:t>NO FUNCIONAL</w:t>
            </w:r>
          </w:p>
        </w:tc>
      </w:tr>
      <w:tr w:rsidR="00D462F7" w:rsidRPr="00431F21" w:rsidTr="00AD7CBA">
        <w:trPr>
          <w:trHeight w:val="735"/>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Descripción:</w:t>
            </w:r>
          </w:p>
        </w:tc>
        <w:tc>
          <w:tcPr>
            <w:tcW w:w="6044" w:type="dxa"/>
          </w:tcPr>
          <w:p w:rsidR="00D462F7" w:rsidRPr="00431F21" w:rsidRDefault="00431F21" w:rsidP="00431F21">
            <w:pPr>
              <w:spacing w:after="0" w:line="240" w:lineRule="auto"/>
              <w:rPr>
                <w:rFonts w:ascii="Times New Roman" w:hAnsi="Times New Roman"/>
                <w:sz w:val="24"/>
                <w:szCs w:val="24"/>
                <w:lang w:val="es-ES"/>
              </w:rPr>
            </w:pPr>
            <w:r w:rsidRPr="00431F21">
              <w:rPr>
                <w:rFonts w:ascii="Times New Roman" w:hAnsi="Times New Roman"/>
                <w:sz w:val="24"/>
                <w:szCs w:val="24"/>
              </w:rPr>
              <w:t>Cada usuario que desee ingresar al sistema, deberá introducir en la página principal con sus datos correspondientes (nombre, cedula, edad, sexo,..) la cual será validada por el sistema, dándole acceso al sistema o enviándole un mensaje para que introduzca nuevamente sus datos.</w:t>
            </w:r>
          </w:p>
        </w:tc>
      </w:tr>
      <w:tr w:rsidR="00D462F7" w:rsidRPr="00431F21" w:rsidTr="00AD7CBA">
        <w:trPr>
          <w:trHeight w:val="135"/>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Entradas:</w:t>
            </w:r>
          </w:p>
        </w:tc>
        <w:tc>
          <w:tcPr>
            <w:tcW w:w="6044" w:type="dxa"/>
          </w:tcPr>
          <w:p w:rsidR="00D462F7" w:rsidRPr="00431F21" w:rsidRDefault="00D462F7" w:rsidP="00431F21">
            <w:pPr>
              <w:spacing w:after="0" w:line="240" w:lineRule="auto"/>
              <w:rPr>
                <w:rFonts w:ascii="Times New Roman" w:hAnsi="Times New Roman"/>
                <w:sz w:val="24"/>
                <w:szCs w:val="24"/>
              </w:rPr>
            </w:pPr>
            <w:r w:rsidRPr="00431F21">
              <w:rPr>
                <w:rFonts w:ascii="Times New Roman" w:hAnsi="Times New Roman"/>
                <w:sz w:val="24"/>
                <w:szCs w:val="24"/>
              </w:rPr>
              <w:t>-</w:t>
            </w:r>
          </w:p>
        </w:tc>
      </w:tr>
      <w:tr w:rsidR="00D462F7" w:rsidRPr="00431F21" w:rsidTr="00AD7CBA">
        <w:trPr>
          <w:trHeight w:val="240"/>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Salidas:</w:t>
            </w:r>
          </w:p>
        </w:tc>
        <w:tc>
          <w:tcPr>
            <w:tcW w:w="6044" w:type="dxa"/>
          </w:tcPr>
          <w:p w:rsidR="00D462F7" w:rsidRPr="00431F21" w:rsidRDefault="00D462F7" w:rsidP="00431F21">
            <w:pPr>
              <w:spacing w:after="0" w:line="240" w:lineRule="auto"/>
              <w:rPr>
                <w:rFonts w:ascii="Times New Roman" w:hAnsi="Times New Roman"/>
                <w:sz w:val="24"/>
                <w:szCs w:val="24"/>
              </w:rPr>
            </w:pPr>
            <w:r w:rsidRPr="00431F21">
              <w:rPr>
                <w:rFonts w:ascii="Times New Roman" w:hAnsi="Times New Roman"/>
                <w:sz w:val="24"/>
                <w:szCs w:val="24"/>
              </w:rPr>
              <w:t>-</w:t>
            </w:r>
          </w:p>
        </w:tc>
      </w:tr>
    </w:tbl>
    <w:p w:rsidR="00D462F7" w:rsidRPr="00431F21" w:rsidRDefault="00D462F7" w:rsidP="00431F21">
      <w:pPr>
        <w:spacing w:after="0" w:line="240" w:lineRule="auto"/>
        <w:rPr>
          <w:rFonts w:ascii="Times New Roman" w:hAnsi="Times New Roman"/>
          <w:sz w:val="24"/>
          <w:szCs w:val="24"/>
        </w:rPr>
      </w:pPr>
    </w:p>
    <w:p w:rsidR="00D462F7" w:rsidRPr="00431F21" w:rsidRDefault="00D462F7" w:rsidP="00431F21">
      <w:pPr>
        <w:spacing w:after="0" w:line="240" w:lineRule="auto"/>
        <w:rPr>
          <w:rFonts w:ascii="Times New Roman" w:hAnsi="Times New Roman"/>
          <w:sz w:val="24"/>
          <w:szCs w:val="24"/>
        </w:rPr>
      </w:pPr>
    </w:p>
    <w:p w:rsidR="00D462F7" w:rsidRPr="00431F21" w:rsidRDefault="00D462F7" w:rsidP="00431F21">
      <w:pPr>
        <w:spacing w:after="0"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462F7" w:rsidRPr="00431F21" w:rsidTr="00AD7CBA">
        <w:trPr>
          <w:trHeight w:val="101"/>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Código:</w:t>
            </w:r>
          </w:p>
        </w:tc>
        <w:tc>
          <w:tcPr>
            <w:tcW w:w="6044" w:type="dxa"/>
            <w:shd w:val="clear" w:color="auto" w:fill="FFC000"/>
          </w:tcPr>
          <w:p w:rsidR="00D462F7" w:rsidRPr="00431F21" w:rsidRDefault="00D462F7" w:rsidP="00431F21">
            <w:pPr>
              <w:spacing w:after="0" w:line="240" w:lineRule="auto"/>
              <w:rPr>
                <w:rFonts w:ascii="Times New Roman" w:hAnsi="Times New Roman"/>
                <w:b/>
                <w:sz w:val="24"/>
                <w:szCs w:val="24"/>
              </w:rPr>
            </w:pPr>
            <w:r w:rsidRPr="00431F21">
              <w:rPr>
                <w:rFonts w:ascii="Times New Roman" w:hAnsi="Times New Roman"/>
                <w:b/>
                <w:sz w:val="24"/>
                <w:szCs w:val="24"/>
              </w:rPr>
              <w:t>RNF5</w:t>
            </w:r>
          </w:p>
        </w:tc>
      </w:tr>
      <w:tr w:rsidR="00D462F7" w:rsidRPr="00431F21" w:rsidTr="00AD7CBA">
        <w:trPr>
          <w:trHeight w:val="243"/>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Tipo:</w:t>
            </w:r>
          </w:p>
        </w:tc>
        <w:tc>
          <w:tcPr>
            <w:tcW w:w="6044" w:type="dxa"/>
          </w:tcPr>
          <w:p w:rsidR="00D462F7" w:rsidRPr="00431F21" w:rsidRDefault="00D462F7" w:rsidP="00431F21">
            <w:pPr>
              <w:spacing w:after="0" w:line="240" w:lineRule="auto"/>
              <w:rPr>
                <w:rFonts w:ascii="Times New Roman" w:hAnsi="Times New Roman"/>
                <w:b/>
                <w:sz w:val="24"/>
                <w:szCs w:val="24"/>
              </w:rPr>
            </w:pPr>
            <w:r w:rsidRPr="00431F21">
              <w:rPr>
                <w:rFonts w:ascii="Times New Roman" w:hAnsi="Times New Roman"/>
                <w:b/>
                <w:sz w:val="24"/>
                <w:szCs w:val="24"/>
              </w:rPr>
              <w:t>NO FUNCIONAL</w:t>
            </w:r>
          </w:p>
        </w:tc>
      </w:tr>
      <w:tr w:rsidR="00431F21" w:rsidRPr="00431F21" w:rsidTr="00AD7CBA">
        <w:trPr>
          <w:trHeight w:val="361"/>
        </w:trPr>
        <w:tc>
          <w:tcPr>
            <w:tcW w:w="1605" w:type="dxa"/>
            <w:shd w:val="clear" w:color="auto" w:fill="0070C0"/>
          </w:tcPr>
          <w:p w:rsidR="00431F21" w:rsidRPr="00431F21" w:rsidRDefault="00431F21"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Descripción:</w:t>
            </w:r>
          </w:p>
        </w:tc>
        <w:tc>
          <w:tcPr>
            <w:tcW w:w="6044" w:type="dxa"/>
          </w:tcPr>
          <w:p w:rsidR="00431F21" w:rsidRPr="00431F21" w:rsidRDefault="00431F21" w:rsidP="00431F21">
            <w:pPr>
              <w:spacing w:line="240" w:lineRule="auto"/>
              <w:rPr>
                <w:rFonts w:ascii="Times New Roman" w:hAnsi="Times New Roman"/>
                <w:sz w:val="24"/>
                <w:szCs w:val="24"/>
              </w:rPr>
            </w:pPr>
            <w:r w:rsidRPr="00431F21">
              <w:rPr>
                <w:rFonts w:ascii="Times New Roman" w:hAnsi="Times New Roman"/>
                <w:sz w:val="24"/>
                <w:szCs w:val="24"/>
              </w:rPr>
              <w:t>El sistema deberá manejar la confidencialidad de los datos de usuario y garantizar la integridad de la información de la empresa.</w:t>
            </w:r>
          </w:p>
        </w:tc>
      </w:tr>
      <w:tr w:rsidR="00431F21" w:rsidRPr="00431F21" w:rsidTr="00AD7CBA">
        <w:trPr>
          <w:trHeight w:val="132"/>
        </w:trPr>
        <w:tc>
          <w:tcPr>
            <w:tcW w:w="1605" w:type="dxa"/>
            <w:shd w:val="clear" w:color="auto" w:fill="0070C0"/>
          </w:tcPr>
          <w:p w:rsidR="00431F21" w:rsidRPr="00431F21" w:rsidRDefault="00431F21"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Entradas:</w:t>
            </w:r>
          </w:p>
        </w:tc>
        <w:tc>
          <w:tcPr>
            <w:tcW w:w="6044" w:type="dxa"/>
          </w:tcPr>
          <w:p w:rsidR="00431F21" w:rsidRPr="00431F21" w:rsidRDefault="00431F21" w:rsidP="00431F21">
            <w:pPr>
              <w:spacing w:after="0" w:line="240" w:lineRule="auto"/>
              <w:rPr>
                <w:rFonts w:ascii="Times New Roman" w:hAnsi="Times New Roman"/>
                <w:sz w:val="24"/>
                <w:szCs w:val="24"/>
              </w:rPr>
            </w:pPr>
            <w:r w:rsidRPr="00431F21">
              <w:rPr>
                <w:rFonts w:ascii="Times New Roman" w:hAnsi="Times New Roman"/>
                <w:sz w:val="24"/>
                <w:szCs w:val="24"/>
              </w:rPr>
              <w:t>-</w:t>
            </w:r>
          </w:p>
        </w:tc>
      </w:tr>
      <w:tr w:rsidR="00431F21" w:rsidRPr="00431F21" w:rsidTr="00AD7CBA">
        <w:trPr>
          <w:trHeight w:val="70"/>
        </w:trPr>
        <w:tc>
          <w:tcPr>
            <w:tcW w:w="1605" w:type="dxa"/>
            <w:shd w:val="clear" w:color="auto" w:fill="0070C0"/>
          </w:tcPr>
          <w:p w:rsidR="00431F21" w:rsidRPr="00431F21" w:rsidRDefault="00431F21"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Salidas:</w:t>
            </w:r>
          </w:p>
        </w:tc>
        <w:tc>
          <w:tcPr>
            <w:tcW w:w="6044" w:type="dxa"/>
          </w:tcPr>
          <w:p w:rsidR="00431F21" w:rsidRPr="00431F21" w:rsidRDefault="00431F21" w:rsidP="00431F21">
            <w:pPr>
              <w:spacing w:after="0" w:line="240" w:lineRule="auto"/>
              <w:rPr>
                <w:rFonts w:ascii="Times New Roman" w:hAnsi="Times New Roman"/>
                <w:sz w:val="24"/>
                <w:szCs w:val="24"/>
              </w:rPr>
            </w:pPr>
            <w:r w:rsidRPr="00431F21">
              <w:rPr>
                <w:rFonts w:ascii="Times New Roman" w:hAnsi="Times New Roman"/>
                <w:sz w:val="24"/>
                <w:szCs w:val="24"/>
              </w:rPr>
              <w:t>-</w:t>
            </w:r>
          </w:p>
        </w:tc>
      </w:tr>
    </w:tbl>
    <w:p w:rsidR="00D462F7" w:rsidRPr="00431F21" w:rsidRDefault="00D462F7" w:rsidP="00431F21">
      <w:pPr>
        <w:spacing w:after="0" w:line="240" w:lineRule="auto"/>
        <w:rPr>
          <w:rFonts w:ascii="Times New Roman" w:hAnsi="Times New Roman"/>
          <w:sz w:val="24"/>
          <w:szCs w:val="24"/>
        </w:rPr>
      </w:pPr>
    </w:p>
    <w:p w:rsidR="00D462F7" w:rsidRPr="00431F21" w:rsidRDefault="00D462F7" w:rsidP="00431F21">
      <w:pPr>
        <w:spacing w:after="0"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D462F7" w:rsidRPr="00431F21" w:rsidTr="00AD7CBA">
        <w:trPr>
          <w:trHeight w:val="101"/>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Código:</w:t>
            </w:r>
          </w:p>
        </w:tc>
        <w:tc>
          <w:tcPr>
            <w:tcW w:w="6044" w:type="dxa"/>
            <w:shd w:val="clear" w:color="auto" w:fill="FFC000"/>
          </w:tcPr>
          <w:p w:rsidR="00D462F7" w:rsidRPr="00431F21" w:rsidRDefault="00D462F7" w:rsidP="00431F21">
            <w:pPr>
              <w:spacing w:after="0" w:line="240" w:lineRule="auto"/>
              <w:rPr>
                <w:rFonts w:ascii="Times New Roman" w:hAnsi="Times New Roman"/>
                <w:b/>
                <w:sz w:val="24"/>
                <w:szCs w:val="24"/>
              </w:rPr>
            </w:pPr>
            <w:r w:rsidRPr="00431F21">
              <w:rPr>
                <w:rFonts w:ascii="Times New Roman" w:hAnsi="Times New Roman"/>
                <w:b/>
                <w:sz w:val="24"/>
                <w:szCs w:val="24"/>
              </w:rPr>
              <w:t>RNF6</w:t>
            </w:r>
          </w:p>
        </w:tc>
      </w:tr>
      <w:tr w:rsidR="00D462F7" w:rsidRPr="00431F21" w:rsidTr="00AD7CBA">
        <w:trPr>
          <w:trHeight w:val="150"/>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Tipo:</w:t>
            </w:r>
          </w:p>
        </w:tc>
        <w:tc>
          <w:tcPr>
            <w:tcW w:w="6044" w:type="dxa"/>
          </w:tcPr>
          <w:p w:rsidR="00D462F7" w:rsidRPr="00431F21" w:rsidRDefault="00D462F7" w:rsidP="00431F21">
            <w:pPr>
              <w:spacing w:after="0" w:line="240" w:lineRule="auto"/>
              <w:rPr>
                <w:rFonts w:ascii="Times New Roman" w:hAnsi="Times New Roman"/>
                <w:b/>
                <w:sz w:val="24"/>
                <w:szCs w:val="24"/>
              </w:rPr>
            </w:pPr>
            <w:r w:rsidRPr="00431F21">
              <w:rPr>
                <w:rFonts w:ascii="Times New Roman" w:hAnsi="Times New Roman"/>
                <w:b/>
                <w:sz w:val="24"/>
                <w:szCs w:val="24"/>
              </w:rPr>
              <w:t>NO FUNCIONAL</w:t>
            </w:r>
          </w:p>
        </w:tc>
      </w:tr>
      <w:tr w:rsidR="00D462F7" w:rsidRPr="00431F21" w:rsidTr="00AD7CBA">
        <w:trPr>
          <w:trHeight w:val="97"/>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Descripción:</w:t>
            </w:r>
          </w:p>
        </w:tc>
        <w:tc>
          <w:tcPr>
            <w:tcW w:w="6044" w:type="dxa"/>
          </w:tcPr>
          <w:p w:rsidR="00D462F7" w:rsidRPr="00431F21" w:rsidRDefault="00431F21" w:rsidP="00431F21">
            <w:pPr>
              <w:spacing w:after="0" w:line="240" w:lineRule="auto"/>
              <w:rPr>
                <w:rFonts w:ascii="Times New Roman" w:hAnsi="Times New Roman"/>
                <w:sz w:val="24"/>
                <w:szCs w:val="24"/>
                <w:lang w:val="es-ES"/>
              </w:rPr>
            </w:pPr>
            <w:r w:rsidRPr="00431F21">
              <w:rPr>
                <w:rFonts w:ascii="Times New Roman" w:hAnsi="Times New Roman"/>
                <w:sz w:val="24"/>
                <w:szCs w:val="24"/>
              </w:rPr>
              <w:t>El sistema deberá ser fiable en las operaciones realizadas evitando las fallas de facturación y de adquisición de cupos en los diferentes ámbitos.</w:t>
            </w:r>
          </w:p>
        </w:tc>
      </w:tr>
      <w:tr w:rsidR="00D462F7" w:rsidRPr="00431F21" w:rsidTr="00AD7CBA">
        <w:trPr>
          <w:trHeight w:val="73"/>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Entradas:</w:t>
            </w:r>
          </w:p>
        </w:tc>
        <w:tc>
          <w:tcPr>
            <w:tcW w:w="6044" w:type="dxa"/>
          </w:tcPr>
          <w:p w:rsidR="00D462F7" w:rsidRPr="00431F21" w:rsidRDefault="00D462F7" w:rsidP="00431F21">
            <w:pPr>
              <w:spacing w:after="0" w:line="240" w:lineRule="auto"/>
              <w:rPr>
                <w:rFonts w:ascii="Times New Roman" w:hAnsi="Times New Roman"/>
                <w:sz w:val="24"/>
                <w:szCs w:val="24"/>
              </w:rPr>
            </w:pPr>
            <w:r w:rsidRPr="00431F21">
              <w:rPr>
                <w:rFonts w:ascii="Times New Roman" w:hAnsi="Times New Roman"/>
                <w:sz w:val="24"/>
                <w:szCs w:val="24"/>
              </w:rPr>
              <w:t>-</w:t>
            </w:r>
          </w:p>
        </w:tc>
      </w:tr>
      <w:tr w:rsidR="00D462F7" w:rsidRPr="00431F21" w:rsidTr="00AD7CBA">
        <w:trPr>
          <w:trHeight w:val="70"/>
        </w:trPr>
        <w:tc>
          <w:tcPr>
            <w:tcW w:w="1605" w:type="dxa"/>
            <w:shd w:val="clear" w:color="auto" w:fill="0070C0"/>
          </w:tcPr>
          <w:p w:rsidR="00D462F7" w:rsidRPr="00431F21" w:rsidRDefault="00D462F7"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Salidas:</w:t>
            </w:r>
          </w:p>
        </w:tc>
        <w:tc>
          <w:tcPr>
            <w:tcW w:w="6044" w:type="dxa"/>
          </w:tcPr>
          <w:p w:rsidR="00D462F7" w:rsidRPr="00431F21" w:rsidRDefault="00D462F7" w:rsidP="00431F21">
            <w:pPr>
              <w:spacing w:after="0" w:line="240" w:lineRule="auto"/>
              <w:rPr>
                <w:rFonts w:ascii="Times New Roman" w:hAnsi="Times New Roman"/>
                <w:sz w:val="24"/>
                <w:szCs w:val="24"/>
              </w:rPr>
            </w:pPr>
            <w:r w:rsidRPr="00431F21">
              <w:rPr>
                <w:rFonts w:ascii="Times New Roman" w:hAnsi="Times New Roman"/>
                <w:sz w:val="24"/>
                <w:szCs w:val="24"/>
              </w:rPr>
              <w:t>-</w:t>
            </w:r>
          </w:p>
        </w:tc>
      </w:tr>
    </w:tbl>
    <w:p w:rsidR="00D462F7" w:rsidRPr="00431F21" w:rsidRDefault="00D462F7" w:rsidP="00431F21">
      <w:pPr>
        <w:spacing w:after="0" w:line="240" w:lineRule="auto"/>
        <w:rPr>
          <w:rFonts w:ascii="Times New Roman" w:hAnsi="Times New Roman"/>
          <w:sz w:val="24"/>
          <w:szCs w:val="24"/>
        </w:rPr>
      </w:pPr>
      <w:r w:rsidRPr="00431F21">
        <w:rPr>
          <w:rFonts w:ascii="Times New Roman" w:hAnsi="Times New Roman"/>
          <w:sz w:val="24"/>
          <w:szCs w:val="24"/>
        </w:rPr>
        <w:t xml:space="preserve"> </w:t>
      </w:r>
    </w:p>
    <w:p w:rsidR="00D462F7" w:rsidRPr="00431F21" w:rsidRDefault="00D462F7" w:rsidP="00431F21">
      <w:pPr>
        <w:spacing w:after="0"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431F21" w:rsidRPr="00431F21" w:rsidTr="00AD7CBA">
        <w:trPr>
          <w:trHeight w:val="101"/>
        </w:trPr>
        <w:tc>
          <w:tcPr>
            <w:tcW w:w="1605" w:type="dxa"/>
            <w:shd w:val="clear" w:color="auto" w:fill="0070C0"/>
          </w:tcPr>
          <w:p w:rsidR="00431F21" w:rsidRPr="00431F21" w:rsidRDefault="00431F21"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Código:</w:t>
            </w:r>
          </w:p>
        </w:tc>
        <w:tc>
          <w:tcPr>
            <w:tcW w:w="6044" w:type="dxa"/>
            <w:shd w:val="clear" w:color="auto" w:fill="FFC000"/>
          </w:tcPr>
          <w:p w:rsidR="00431F21" w:rsidRPr="00431F21" w:rsidRDefault="00431F21" w:rsidP="00431F21">
            <w:pPr>
              <w:spacing w:after="0" w:line="240" w:lineRule="auto"/>
              <w:rPr>
                <w:rFonts w:ascii="Times New Roman" w:hAnsi="Times New Roman"/>
                <w:b/>
                <w:sz w:val="24"/>
                <w:szCs w:val="24"/>
              </w:rPr>
            </w:pPr>
            <w:r w:rsidRPr="00431F21">
              <w:rPr>
                <w:rFonts w:ascii="Times New Roman" w:hAnsi="Times New Roman"/>
                <w:b/>
                <w:sz w:val="24"/>
                <w:szCs w:val="24"/>
              </w:rPr>
              <w:t>RNF6</w:t>
            </w:r>
          </w:p>
        </w:tc>
      </w:tr>
      <w:tr w:rsidR="00431F21" w:rsidRPr="00431F21" w:rsidTr="00AD7CBA">
        <w:trPr>
          <w:trHeight w:val="150"/>
        </w:trPr>
        <w:tc>
          <w:tcPr>
            <w:tcW w:w="1605" w:type="dxa"/>
            <w:shd w:val="clear" w:color="auto" w:fill="0070C0"/>
          </w:tcPr>
          <w:p w:rsidR="00431F21" w:rsidRPr="00431F21" w:rsidRDefault="00431F21"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Tipo:</w:t>
            </w:r>
          </w:p>
        </w:tc>
        <w:tc>
          <w:tcPr>
            <w:tcW w:w="6044" w:type="dxa"/>
          </w:tcPr>
          <w:p w:rsidR="00431F21" w:rsidRPr="00431F21" w:rsidRDefault="00431F21" w:rsidP="00431F21">
            <w:pPr>
              <w:spacing w:after="0" w:line="240" w:lineRule="auto"/>
              <w:rPr>
                <w:rFonts w:ascii="Times New Roman" w:hAnsi="Times New Roman"/>
                <w:b/>
                <w:sz w:val="24"/>
                <w:szCs w:val="24"/>
              </w:rPr>
            </w:pPr>
            <w:r w:rsidRPr="00431F21">
              <w:rPr>
                <w:rFonts w:ascii="Times New Roman" w:hAnsi="Times New Roman"/>
                <w:b/>
                <w:sz w:val="24"/>
                <w:szCs w:val="24"/>
              </w:rPr>
              <w:t>NO FUNCIONAL</w:t>
            </w:r>
          </w:p>
        </w:tc>
      </w:tr>
      <w:tr w:rsidR="00431F21" w:rsidRPr="00431F21" w:rsidTr="00AD7CBA">
        <w:trPr>
          <w:trHeight w:val="97"/>
        </w:trPr>
        <w:tc>
          <w:tcPr>
            <w:tcW w:w="1605" w:type="dxa"/>
            <w:shd w:val="clear" w:color="auto" w:fill="0070C0"/>
          </w:tcPr>
          <w:p w:rsidR="00431F21" w:rsidRPr="00431F21" w:rsidRDefault="00431F21"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Descripción:</w:t>
            </w:r>
          </w:p>
        </w:tc>
        <w:tc>
          <w:tcPr>
            <w:tcW w:w="6044" w:type="dxa"/>
          </w:tcPr>
          <w:p w:rsidR="00431F21" w:rsidRPr="00431F21" w:rsidRDefault="00431F21" w:rsidP="00431F21">
            <w:pPr>
              <w:spacing w:after="0" w:line="240" w:lineRule="auto"/>
              <w:rPr>
                <w:rFonts w:ascii="Times New Roman" w:hAnsi="Times New Roman"/>
                <w:sz w:val="24"/>
                <w:szCs w:val="24"/>
                <w:lang w:val="es-ES"/>
              </w:rPr>
            </w:pPr>
            <w:r w:rsidRPr="00431F21">
              <w:rPr>
                <w:rFonts w:ascii="Times New Roman" w:hAnsi="Times New Roman"/>
                <w:sz w:val="24"/>
                <w:szCs w:val="24"/>
              </w:rPr>
              <w:t>El tiempo de respuesta a consulta, modificaciones, consultas sobre tickets y paquetes turísticos debe ser  inferior a 5 segundos.</w:t>
            </w:r>
          </w:p>
        </w:tc>
      </w:tr>
      <w:tr w:rsidR="00431F21" w:rsidRPr="00431F21" w:rsidTr="00AD7CBA">
        <w:trPr>
          <w:trHeight w:val="73"/>
        </w:trPr>
        <w:tc>
          <w:tcPr>
            <w:tcW w:w="1605" w:type="dxa"/>
            <w:shd w:val="clear" w:color="auto" w:fill="0070C0"/>
          </w:tcPr>
          <w:p w:rsidR="00431F21" w:rsidRPr="00431F21" w:rsidRDefault="00431F21"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Entradas:</w:t>
            </w:r>
          </w:p>
        </w:tc>
        <w:tc>
          <w:tcPr>
            <w:tcW w:w="6044" w:type="dxa"/>
          </w:tcPr>
          <w:p w:rsidR="00431F21" w:rsidRPr="00431F21" w:rsidRDefault="00431F21" w:rsidP="00431F21">
            <w:pPr>
              <w:spacing w:after="0" w:line="240" w:lineRule="auto"/>
              <w:rPr>
                <w:rFonts w:ascii="Times New Roman" w:hAnsi="Times New Roman"/>
                <w:sz w:val="24"/>
                <w:szCs w:val="24"/>
              </w:rPr>
            </w:pPr>
            <w:r w:rsidRPr="00431F21">
              <w:rPr>
                <w:rFonts w:ascii="Times New Roman" w:hAnsi="Times New Roman"/>
                <w:sz w:val="24"/>
                <w:szCs w:val="24"/>
              </w:rPr>
              <w:t>-</w:t>
            </w:r>
          </w:p>
        </w:tc>
      </w:tr>
      <w:tr w:rsidR="00431F21" w:rsidRPr="00431F21" w:rsidTr="00AD7CBA">
        <w:trPr>
          <w:trHeight w:val="70"/>
        </w:trPr>
        <w:tc>
          <w:tcPr>
            <w:tcW w:w="1605" w:type="dxa"/>
            <w:shd w:val="clear" w:color="auto" w:fill="0070C0"/>
          </w:tcPr>
          <w:p w:rsidR="00431F21" w:rsidRPr="00431F21" w:rsidRDefault="00431F21" w:rsidP="00431F21">
            <w:pPr>
              <w:spacing w:after="0" w:line="240" w:lineRule="auto"/>
              <w:rPr>
                <w:rFonts w:ascii="Times New Roman" w:hAnsi="Times New Roman"/>
                <w:b/>
                <w:color w:val="FFFFFF" w:themeColor="background1"/>
                <w:sz w:val="24"/>
                <w:szCs w:val="24"/>
              </w:rPr>
            </w:pPr>
            <w:r w:rsidRPr="00431F21">
              <w:rPr>
                <w:rFonts w:ascii="Times New Roman" w:hAnsi="Times New Roman"/>
                <w:b/>
                <w:color w:val="FFFFFF" w:themeColor="background1"/>
                <w:sz w:val="24"/>
                <w:szCs w:val="24"/>
              </w:rPr>
              <w:t>Salidas:</w:t>
            </w:r>
          </w:p>
        </w:tc>
        <w:tc>
          <w:tcPr>
            <w:tcW w:w="6044" w:type="dxa"/>
          </w:tcPr>
          <w:p w:rsidR="00431F21" w:rsidRPr="00431F21" w:rsidRDefault="00431F21" w:rsidP="00431F21">
            <w:pPr>
              <w:spacing w:after="0" w:line="240" w:lineRule="auto"/>
              <w:rPr>
                <w:rFonts w:ascii="Times New Roman" w:hAnsi="Times New Roman"/>
                <w:sz w:val="24"/>
                <w:szCs w:val="24"/>
              </w:rPr>
            </w:pPr>
            <w:r w:rsidRPr="00431F21">
              <w:rPr>
                <w:rFonts w:ascii="Times New Roman" w:hAnsi="Times New Roman"/>
                <w:sz w:val="24"/>
                <w:szCs w:val="24"/>
              </w:rPr>
              <w:t>-</w:t>
            </w:r>
          </w:p>
        </w:tc>
      </w:tr>
    </w:tbl>
    <w:p w:rsidR="00D462F7" w:rsidRPr="00431F21" w:rsidRDefault="00D462F7" w:rsidP="00431F21">
      <w:pPr>
        <w:spacing w:after="0" w:line="240" w:lineRule="auto"/>
        <w:rPr>
          <w:rFonts w:ascii="Times New Roman" w:hAnsi="Times New Roman"/>
          <w:sz w:val="24"/>
          <w:szCs w:val="24"/>
        </w:rPr>
      </w:pPr>
    </w:p>
    <w:tbl>
      <w:tblPr>
        <w:tblW w:w="76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05"/>
        <w:gridCol w:w="6044"/>
      </w:tblGrid>
      <w:tr w:rsidR="00431F21" w:rsidRPr="00AD7CBA" w:rsidTr="00AD7CBA">
        <w:trPr>
          <w:trHeight w:val="101"/>
        </w:trPr>
        <w:tc>
          <w:tcPr>
            <w:tcW w:w="1605" w:type="dxa"/>
            <w:shd w:val="clear" w:color="auto" w:fill="0070C0"/>
          </w:tcPr>
          <w:p w:rsidR="00431F21" w:rsidRPr="00AD7CBA" w:rsidRDefault="00431F21" w:rsidP="00BB612D">
            <w:pPr>
              <w:spacing w:after="0" w:line="276" w:lineRule="auto"/>
              <w:rPr>
                <w:rFonts w:ascii="Times New Roman" w:hAnsi="Times New Roman"/>
                <w:b/>
                <w:color w:val="FFFFFF" w:themeColor="background1"/>
                <w:sz w:val="24"/>
                <w:szCs w:val="24"/>
              </w:rPr>
            </w:pPr>
            <w:r w:rsidRPr="00AD7CBA">
              <w:rPr>
                <w:rFonts w:ascii="Times New Roman" w:hAnsi="Times New Roman"/>
                <w:b/>
                <w:color w:val="FFFFFF" w:themeColor="background1"/>
                <w:sz w:val="24"/>
                <w:szCs w:val="24"/>
              </w:rPr>
              <w:t>Código:</w:t>
            </w:r>
          </w:p>
        </w:tc>
        <w:tc>
          <w:tcPr>
            <w:tcW w:w="6044" w:type="dxa"/>
            <w:shd w:val="clear" w:color="auto" w:fill="FFC000"/>
          </w:tcPr>
          <w:p w:rsidR="00431F21" w:rsidRPr="00AD7CBA" w:rsidRDefault="00431F21" w:rsidP="00BB612D">
            <w:pPr>
              <w:spacing w:after="0" w:line="276" w:lineRule="auto"/>
              <w:rPr>
                <w:rFonts w:ascii="Times New Roman" w:hAnsi="Times New Roman"/>
                <w:b/>
                <w:sz w:val="24"/>
                <w:szCs w:val="24"/>
              </w:rPr>
            </w:pPr>
            <w:r w:rsidRPr="00AD7CBA">
              <w:rPr>
                <w:rFonts w:ascii="Times New Roman" w:hAnsi="Times New Roman"/>
                <w:b/>
                <w:sz w:val="24"/>
                <w:szCs w:val="24"/>
              </w:rPr>
              <w:t>RNF6</w:t>
            </w:r>
          </w:p>
        </w:tc>
      </w:tr>
      <w:tr w:rsidR="00431F21" w:rsidRPr="00AD7CBA" w:rsidTr="00AD7CBA">
        <w:trPr>
          <w:trHeight w:val="150"/>
        </w:trPr>
        <w:tc>
          <w:tcPr>
            <w:tcW w:w="1605" w:type="dxa"/>
            <w:shd w:val="clear" w:color="auto" w:fill="0070C0"/>
          </w:tcPr>
          <w:p w:rsidR="00431F21" w:rsidRPr="00AD7CBA" w:rsidRDefault="00431F21" w:rsidP="00BB612D">
            <w:pPr>
              <w:spacing w:after="0" w:line="276" w:lineRule="auto"/>
              <w:rPr>
                <w:rFonts w:ascii="Times New Roman" w:hAnsi="Times New Roman"/>
                <w:b/>
                <w:color w:val="FFFFFF" w:themeColor="background1"/>
                <w:sz w:val="24"/>
                <w:szCs w:val="24"/>
              </w:rPr>
            </w:pPr>
            <w:r w:rsidRPr="00AD7CBA">
              <w:rPr>
                <w:rFonts w:ascii="Times New Roman" w:hAnsi="Times New Roman"/>
                <w:b/>
                <w:color w:val="FFFFFF" w:themeColor="background1"/>
                <w:sz w:val="24"/>
                <w:szCs w:val="24"/>
              </w:rPr>
              <w:t>Tipo:</w:t>
            </w:r>
          </w:p>
        </w:tc>
        <w:tc>
          <w:tcPr>
            <w:tcW w:w="6044" w:type="dxa"/>
          </w:tcPr>
          <w:p w:rsidR="00431F21" w:rsidRPr="00AD7CBA" w:rsidRDefault="00431F21" w:rsidP="00BB612D">
            <w:pPr>
              <w:spacing w:after="0" w:line="276" w:lineRule="auto"/>
              <w:rPr>
                <w:rFonts w:ascii="Times New Roman" w:hAnsi="Times New Roman"/>
                <w:b/>
                <w:sz w:val="24"/>
                <w:szCs w:val="24"/>
              </w:rPr>
            </w:pPr>
            <w:r w:rsidRPr="00AD7CBA">
              <w:rPr>
                <w:rFonts w:ascii="Times New Roman" w:hAnsi="Times New Roman"/>
                <w:b/>
                <w:sz w:val="24"/>
                <w:szCs w:val="24"/>
              </w:rPr>
              <w:t>NO FUNCIONAL</w:t>
            </w:r>
          </w:p>
        </w:tc>
      </w:tr>
      <w:tr w:rsidR="00431F21" w:rsidRPr="00AD7CBA" w:rsidTr="00AD7CBA">
        <w:trPr>
          <w:trHeight w:val="97"/>
        </w:trPr>
        <w:tc>
          <w:tcPr>
            <w:tcW w:w="1605" w:type="dxa"/>
            <w:shd w:val="clear" w:color="auto" w:fill="0070C0"/>
          </w:tcPr>
          <w:p w:rsidR="00431F21" w:rsidRPr="00AD7CBA" w:rsidRDefault="00431F21" w:rsidP="00BB612D">
            <w:pPr>
              <w:spacing w:after="0" w:line="276" w:lineRule="auto"/>
              <w:rPr>
                <w:rFonts w:ascii="Times New Roman" w:hAnsi="Times New Roman"/>
                <w:b/>
                <w:color w:val="FFFFFF" w:themeColor="background1"/>
                <w:sz w:val="24"/>
                <w:szCs w:val="24"/>
              </w:rPr>
            </w:pPr>
            <w:r w:rsidRPr="00AD7CBA">
              <w:rPr>
                <w:rFonts w:ascii="Times New Roman" w:hAnsi="Times New Roman"/>
                <w:b/>
                <w:color w:val="FFFFFF" w:themeColor="background1"/>
                <w:sz w:val="24"/>
                <w:szCs w:val="24"/>
              </w:rPr>
              <w:lastRenderedPageBreak/>
              <w:t>Descripción:</w:t>
            </w:r>
          </w:p>
        </w:tc>
        <w:tc>
          <w:tcPr>
            <w:tcW w:w="6044" w:type="dxa"/>
          </w:tcPr>
          <w:p w:rsidR="00431F21" w:rsidRPr="00AD7CBA" w:rsidRDefault="00431F21" w:rsidP="00AD7CBA">
            <w:pPr>
              <w:spacing w:after="0" w:line="276" w:lineRule="auto"/>
              <w:rPr>
                <w:rFonts w:ascii="Times New Roman" w:hAnsi="Times New Roman"/>
                <w:sz w:val="24"/>
                <w:szCs w:val="24"/>
                <w:lang w:val="es-ES"/>
              </w:rPr>
            </w:pPr>
            <w:r w:rsidRPr="00AD7CBA">
              <w:rPr>
                <w:rFonts w:ascii="Times New Roman" w:hAnsi="Times New Roman"/>
                <w:sz w:val="24"/>
                <w:szCs w:val="24"/>
              </w:rPr>
              <w:t xml:space="preserve">La aplicación móvil será desarrollada para celulares Android, como requisito futuro se desarrollara para iOS de iPhone o </w:t>
            </w:r>
            <w:r w:rsidR="00366B02" w:rsidRPr="00AD7CBA">
              <w:rPr>
                <w:rFonts w:ascii="Times New Roman" w:hAnsi="Times New Roman"/>
                <w:sz w:val="24"/>
                <w:szCs w:val="24"/>
              </w:rPr>
              <w:t>Microsoft</w:t>
            </w:r>
            <w:r w:rsidRPr="00AD7CBA">
              <w:rPr>
                <w:rFonts w:ascii="Times New Roman" w:hAnsi="Times New Roman"/>
                <w:sz w:val="24"/>
                <w:szCs w:val="24"/>
              </w:rPr>
              <w:t xml:space="preserve"> par</w:t>
            </w:r>
            <w:r w:rsidR="00AD7CBA" w:rsidRPr="00AD7CBA">
              <w:rPr>
                <w:rFonts w:ascii="Times New Roman" w:hAnsi="Times New Roman"/>
                <w:sz w:val="24"/>
                <w:szCs w:val="24"/>
              </w:rPr>
              <w:t xml:space="preserve">a que </w:t>
            </w:r>
            <w:r w:rsidR="00366B02" w:rsidRPr="00AD7CBA">
              <w:rPr>
                <w:rFonts w:ascii="Times New Roman" w:hAnsi="Times New Roman"/>
                <w:sz w:val="24"/>
                <w:szCs w:val="24"/>
              </w:rPr>
              <w:t>así</w:t>
            </w:r>
            <w:r w:rsidR="00AD7CBA" w:rsidRPr="00AD7CBA">
              <w:rPr>
                <w:rFonts w:ascii="Times New Roman" w:hAnsi="Times New Roman"/>
                <w:sz w:val="24"/>
                <w:szCs w:val="24"/>
              </w:rPr>
              <w:t xml:space="preserve"> se de soporte para la gran mayoría de sistemas operativos de los </w:t>
            </w:r>
            <w:r w:rsidR="00366B02" w:rsidRPr="00AD7CBA">
              <w:rPr>
                <w:rFonts w:ascii="Times New Roman" w:hAnsi="Times New Roman"/>
                <w:sz w:val="24"/>
                <w:szCs w:val="24"/>
              </w:rPr>
              <w:t>distintos</w:t>
            </w:r>
            <w:r w:rsidR="00AD7CBA" w:rsidRPr="00AD7CBA">
              <w:rPr>
                <w:rFonts w:ascii="Times New Roman" w:hAnsi="Times New Roman"/>
                <w:sz w:val="24"/>
                <w:szCs w:val="24"/>
              </w:rPr>
              <w:t xml:space="preserve"> celulares</w:t>
            </w:r>
            <w:r w:rsidRPr="00AD7CBA">
              <w:rPr>
                <w:rFonts w:ascii="Times New Roman" w:hAnsi="Times New Roman"/>
                <w:sz w:val="24"/>
                <w:szCs w:val="24"/>
              </w:rPr>
              <w:t>.</w:t>
            </w:r>
          </w:p>
        </w:tc>
      </w:tr>
      <w:tr w:rsidR="00431F21" w:rsidRPr="00AD7CBA" w:rsidTr="00AD7CBA">
        <w:trPr>
          <w:trHeight w:val="73"/>
        </w:trPr>
        <w:tc>
          <w:tcPr>
            <w:tcW w:w="1605" w:type="dxa"/>
            <w:shd w:val="clear" w:color="auto" w:fill="0070C0"/>
          </w:tcPr>
          <w:p w:rsidR="00431F21" w:rsidRPr="00AD7CBA" w:rsidRDefault="00431F21" w:rsidP="00BB612D">
            <w:pPr>
              <w:spacing w:after="0" w:line="276" w:lineRule="auto"/>
              <w:rPr>
                <w:rFonts w:ascii="Times New Roman" w:hAnsi="Times New Roman"/>
                <w:b/>
                <w:color w:val="FFFFFF" w:themeColor="background1"/>
                <w:sz w:val="24"/>
                <w:szCs w:val="24"/>
              </w:rPr>
            </w:pPr>
            <w:r w:rsidRPr="00AD7CBA">
              <w:rPr>
                <w:rFonts w:ascii="Times New Roman" w:hAnsi="Times New Roman"/>
                <w:b/>
                <w:color w:val="FFFFFF" w:themeColor="background1"/>
                <w:sz w:val="24"/>
                <w:szCs w:val="24"/>
              </w:rPr>
              <w:t>Entradas:</w:t>
            </w:r>
          </w:p>
        </w:tc>
        <w:tc>
          <w:tcPr>
            <w:tcW w:w="6044" w:type="dxa"/>
          </w:tcPr>
          <w:p w:rsidR="00431F21" w:rsidRPr="00AD7CBA" w:rsidRDefault="00431F21" w:rsidP="00BB612D">
            <w:pPr>
              <w:spacing w:after="0" w:line="276" w:lineRule="auto"/>
              <w:rPr>
                <w:rFonts w:ascii="Times New Roman" w:hAnsi="Times New Roman"/>
                <w:sz w:val="24"/>
                <w:szCs w:val="24"/>
              </w:rPr>
            </w:pPr>
            <w:r w:rsidRPr="00AD7CBA">
              <w:rPr>
                <w:rFonts w:ascii="Times New Roman" w:hAnsi="Times New Roman"/>
                <w:sz w:val="24"/>
                <w:szCs w:val="24"/>
              </w:rPr>
              <w:t>-</w:t>
            </w:r>
          </w:p>
        </w:tc>
      </w:tr>
      <w:tr w:rsidR="00431F21" w:rsidRPr="00AD7CBA" w:rsidTr="00AD7CBA">
        <w:trPr>
          <w:trHeight w:val="70"/>
        </w:trPr>
        <w:tc>
          <w:tcPr>
            <w:tcW w:w="1605" w:type="dxa"/>
            <w:shd w:val="clear" w:color="auto" w:fill="0070C0"/>
          </w:tcPr>
          <w:p w:rsidR="00431F21" w:rsidRPr="00AD7CBA" w:rsidRDefault="00431F21" w:rsidP="00BB612D">
            <w:pPr>
              <w:spacing w:after="0" w:line="276" w:lineRule="auto"/>
              <w:rPr>
                <w:rFonts w:ascii="Times New Roman" w:hAnsi="Times New Roman"/>
                <w:b/>
                <w:color w:val="FFFFFF" w:themeColor="background1"/>
                <w:sz w:val="24"/>
                <w:szCs w:val="24"/>
              </w:rPr>
            </w:pPr>
            <w:r w:rsidRPr="00AD7CBA">
              <w:rPr>
                <w:rFonts w:ascii="Times New Roman" w:hAnsi="Times New Roman"/>
                <w:b/>
                <w:color w:val="FFFFFF" w:themeColor="background1"/>
                <w:sz w:val="24"/>
                <w:szCs w:val="24"/>
              </w:rPr>
              <w:t>Salidas:</w:t>
            </w:r>
          </w:p>
        </w:tc>
        <w:tc>
          <w:tcPr>
            <w:tcW w:w="6044" w:type="dxa"/>
          </w:tcPr>
          <w:p w:rsidR="00431F21" w:rsidRPr="00AD7CBA" w:rsidRDefault="00431F21" w:rsidP="00BB612D">
            <w:pPr>
              <w:spacing w:after="0" w:line="276" w:lineRule="auto"/>
              <w:rPr>
                <w:rFonts w:ascii="Times New Roman" w:hAnsi="Times New Roman"/>
                <w:sz w:val="24"/>
                <w:szCs w:val="24"/>
              </w:rPr>
            </w:pPr>
            <w:r w:rsidRPr="00AD7CBA">
              <w:rPr>
                <w:rFonts w:ascii="Times New Roman" w:hAnsi="Times New Roman"/>
                <w:sz w:val="24"/>
                <w:szCs w:val="24"/>
              </w:rPr>
              <w:t>-</w:t>
            </w:r>
          </w:p>
        </w:tc>
      </w:tr>
    </w:tbl>
    <w:p w:rsidR="00D462F7" w:rsidRDefault="00D462F7" w:rsidP="00D462F7">
      <w:pPr>
        <w:spacing w:after="0" w:line="276" w:lineRule="auto"/>
        <w:rPr>
          <w:rFonts w:asciiTheme="minorHAnsi" w:hAnsiTheme="minorHAnsi"/>
        </w:rPr>
      </w:pPr>
    </w:p>
    <w:p w:rsidR="00D462F7" w:rsidRDefault="00D462F7" w:rsidP="00D462F7">
      <w:pPr>
        <w:spacing w:after="0" w:line="276" w:lineRule="auto"/>
        <w:rPr>
          <w:rFonts w:asciiTheme="minorHAnsi" w:hAnsiTheme="minorHAnsi"/>
        </w:rPr>
      </w:pPr>
    </w:p>
    <w:p w:rsidR="006B0476" w:rsidRPr="00663642" w:rsidRDefault="006B0476" w:rsidP="00663642">
      <w:pPr>
        <w:pStyle w:val="Ttulo2"/>
        <w:ind w:firstLine="708"/>
        <w:jc w:val="both"/>
        <w:rPr>
          <w:rFonts w:ascii="Times New Roman" w:hAnsi="Times New Roman" w:cs="Times New Roman"/>
          <w:b/>
          <w:color w:val="auto"/>
          <w:sz w:val="24"/>
          <w:szCs w:val="24"/>
        </w:rPr>
      </w:pPr>
      <w:bookmarkStart w:id="0" w:name="_Toc420248677"/>
      <w:r w:rsidRPr="00663642">
        <w:rPr>
          <w:rFonts w:ascii="Times New Roman" w:hAnsi="Times New Roman" w:cs="Times New Roman"/>
          <w:b/>
          <w:color w:val="auto"/>
          <w:sz w:val="24"/>
          <w:szCs w:val="24"/>
        </w:rPr>
        <w:t>3.</w:t>
      </w:r>
      <w:r w:rsidR="003010B3">
        <w:rPr>
          <w:rFonts w:ascii="Times New Roman" w:hAnsi="Times New Roman" w:cs="Times New Roman"/>
          <w:b/>
          <w:color w:val="auto"/>
          <w:sz w:val="24"/>
          <w:szCs w:val="24"/>
        </w:rPr>
        <w:t>2</w:t>
      </w:r>
      <w:r w:rsidRPr="00663642">
        <w:rPr>
          <w:rFonts w:ascii="Times New Roman" w:hAnsi="Times New Roman" w:cs="Times New Roman"/>
          <w:b/>
          <w:color w:val="auto"/>
          <w:sz w:val="24"/>
          <w:szCs w:val="24"/>
        </w:rPr>
        <w:t xml:space="preserve"> Requisitos de rendimiento</w:t>
      </w:r>
      <w:bookmarkEnd w:id="0"/>
      <w:r w:rsidRPr="00663642">
        <w:rPr>
          <w:rFonts w:ascii="Times New Roman" w:hAnsi="Times New Roman" w:cs="Times New Roman"/>
          <w:b/>
          <w:color w:val="auto"/>
          <w:sz w:val="24"/>
          <w:szCs w:val="24"/>
        </w:rPr>
        <w:t xml:space="preserve"> </w:t>
      </w:r>
    </w:p>
    <w:p w:rsidR="006B0476" w:rsidRPr="00663642" w:rsidRDefault="006B0476" w:rsidP="00663642">
      <w:pPr>
        <w:ind w:left="708"/>
        <w:jc w:val="both"/>
        <w:rPr>
          <w:rFonts w:ascii="Times New Roman" w:hAnsi="Times New Roman"/>
          <w:sz w:val="24"/>
          <w:szCs w:val="24"/>
        </w:rPr>
      </w:pPr>
      <w:r w:rsidRPr="00663642">
        <w:rPr>
          <w:rFonts w:ascii="Times New Roman" w:hAnsi="Times New Roman"/>
          <w:sz w:val="24"/>
          <w:szCs w:val="24"/>
        </w:rPr>
        <w:t xml:space="preserve">El tiempo de respuesta a inicio de sesión, consulta de taxis, búsqueda de taxis y calificación de </w:t>
      </w:r>
      <w:r w:rsidR="00366B02" w:rsidRPr="00663642">
        <w:rPr>
          <w:rFonts w:ascii="Times New Roman" w:hAnsi="Times New Roman"/>
          <w:sz w:val="24"/>
          <w:szCs w:val="24"/>
        </w:rPr>
        <w:t>servicio</w:t>
      </w:r>
      <w:r w:rsidRPr="00663642">
        <w:rPr>
          <w:rFonts w:ascii="Times New Roman" w:hAnsi="Times New Roman"/>
          <w:sz w:val="24"/>
          <w:szCs w:val="24"/>
        </w:rPr>
        <w:t xml:space="preserve"> no será mayor a los 4 segundos.</w:t>
      </w:r>
    </w:p>
    <w:p w:rsidR="006B0476" w:rsidRPr="00663642" w:rsidRDefault="006B0476" w:rsidP="00663642">
      <w:pPr>
        <w:ind w:left="708"/>
        <w:jc w:val="both"/>
        <w:rPr>
          <w:rFonts w:ascii="Times New Roman" w:hAnsi="Times New Roman"/>
          <w:sz w:val="24"/>
          <w:szCs w:val="24"/>
        </w:rPr>
      </w:pPr>
      <w:r w:rsidRPr="00663642">
        <w:rPr>
          <w:rFonts w:ascii="Times New Roman" w:hAnsi="Times New Roman"/>
          <w:sz w:val="24"/>
          <w:szCs w:val="24"/>
        </w:rPr>
        <w:t xml:space="preserve"> Proporcionar la mayor cantidad de información al </w:t>
      </w:r>
      <w:r w:rsidR="00366B02" w:rsidRPr="00663642">
        <w:rPr>
          <w:rFonts w:ascii="Times New Roman" w:hAnsi="Times New Roman"/>
          <w:sz w:val="24"/>
          <w:szCs w:val="24"/>
        </w:rPr>
        <w:t>usuario:</w:t>
      </w:r>
      <w:r w:rsidRPr="00663642">
        <w:rPr>
          <w:rFonts w:ascii="Times New Roman" w:hAnsi="Times New Roman"/>
          <w:sz w:val="24"/>
          <w:szCs w:val="24"/>
        </w:rPr>
        <w:t xml:space="preserve"> búsqueda de taxi, numero de </w:t>
      </w:r>
      <w:r w:rsidR="00366B02" w:rsidRPr="00663642">
        <w:rPr>
          <w:rFonts w:ascii="Times New Roman" w:hAnsi="Times New Roman"/>
          <w:sz w:val="24"/>
          <w:szCs w:val="24"/>
        </w:rPr>
        <w:t>taxis</w:t>
      </w:r>
      <w:r w:rsidRPr="00663642">
        <w:rPr>
          <w:rFonts w:ascii="Times New Roman" w:hAnsi="Times New Roman"/>
          <w:sz w:val="24"/>
          <w:szCs w:val="24"/>
        </w:rPr>
        <w:t xml:space="preserve"> </w:t>
      </w:r>
      <w:r w:rsidR="00366B02" w:rsidRPr="00663642">
        <w:rPr>
          <w:rFonts w:ascii="Times New Roman" w:hAnsi="Times New Roman"/>
          <w:sz w:val="24"/>
          <w:szCs w:val="24"/>
        </w:rPr>
        <w:t>cercanas</w:t>
      </w:r>
      <w:r w:rsidRPr="00663642">
        <w:rPr>
          <w:rFonts w:ascii="Times New Roman" w:hAnsi="Times New Roman"/>
          <w:sz w:val="24"/>
          <w:szCs w:val="24"/>
        </w:rPr>
        <w:t>, información de la conductora y del auto que la abordara, entre otras.</w:t>
      </w:r>
    </w:p>
    <w:p w:rsidR="006B0476" w:rsidRPr="00663642" w:rsidRDefault="006B0476" w:rsidP="00663642">
      <w:pPr>
        <w:pStyle w:val="Ttulo2"/>
        <w:ind w:firstLine="708"/>
        <w:jc w:val="both"/>
        <w:rPr>
          <w:rFonts w:ascii="Times New Roman" w:hAnsi="Times New Roman" w:cs="Times New Roman"/>
          <w:b/>
          <w:color w:val="auto"/>
          <w:sz w:val="24"/>
          <w:szCs w:val="24"/>
        </w:rPr>
      </w:pPr>
      <w:bookmarkStart w:id="1" w:name="_Toc420248678"/>
      <w:r w:rsidRPr="00663642">
        <w:rPr>
          <w:rFonts w:ascii="Times New Roman" w:hAnsi="Times New Roman" w:cs="Times New Roman"/>
          <w:b/>
          <w:color w:val="auto"/>
          <w:sz w:val="24"/>
          <w:szCs w:val="24"/>
        </w:rPr>
        <w:t>3.</w:t>
      </w:r>
      <w:r w:rsidR="003010B3">
        <w:rPr>
          <w:rFonts w:ascii="Times New Roman" w:hAnsi="Times New Roman" w:cs="Times New Roman"/>
          <w:b/>
          <w:color w:val="auto"/>
          <w:sz w:val="24"/>
          <w:szCs w:val="24"/>
        </w:rPr>
        <w:t xml:space="preserve">3 </w:t>
      </w:r>
      <w:r w:rsidRPr="00663642">
        <w:rPr>
          <w:rFonts w:ascii="Times New Roman" w:hAnsi="Times New Roman" w:cs="Times New Roman"/>
          <w:b/>
          <w:color w:val="auto"/>
          <w:sz w:val="24"/>
          <w:szCs w:val="24"/>
        </w:rPr>
        <w:t>Requisitos de desarrollo</w:t>
      </w:r>
      <w:bookmarkEnd w:id="1"/>
    </w:p>
    <w:p w:rsidR="006B0476" w:rsidRPr="00663642" w:rsidRDefault="006B0476" w:rsidP="00663642">
      <w:pPr>
        <w:ind w:left="708"/>
        <w:jc w:val="both"/>
        <w:rPr>
          <w:rFonts w:ascii="Times New Roman" w:hAnsi="Times New Roman"/>
          <w:sz w:val="24"/>
          <w:szCs w:val="24"/>
        </w:rPr>
      </w:pPr>
      <w:r w:rsidRPr="00663642">
        <w:rPr>
          <w:rFonts w:ascii="Times New Roman" w:hAnsi="Times New Roman"/>
          <w:sz w:val="24"/>
          <w:szCs w:val="24"/>
        </w:rPr>
        <w:t>El ciclo de vida elegido para desarrollar el producto será el de desarrollo incremental, de manera que se pueda incorporar fácilmente cambios, y nuevas funciones al sistema, así como detectar errores en el mismo.</w:t>
      </w:r>
    </w:p>
    <w:p w:rsidR="006B0476" w:rsidRPr="00663642" w:rsidRDefault="006B0476" w:rsidP="00663642">
      <w:pPr>
        <w:pStyle w:val="Ttulo2"/>
        <w:ind w:firstLine="708"/>
        <w:jc w:val="both"/>
        <w:rPr>
          <w:rFonts w:ascii="Times New Roman" w:hAnsi="Times New Roman" w:cs="Times New Roman"/>
          <w:b/>
          <w:color w:val="auto"/>
          <w:sz w:val="24"/>
          <w:szCs w:val="24"/>
        </w:rPr>
      </w:pPr>
      <w:bookmarkStart w:id="2" w:name="_Toc420248679"/>
      <w:r w:rsidRPr="00663642">
        <w:rPr>
          <w:rFonts w:ascii="Times New Roman" w:hAnsi="Times New Roman" w:cs="Times New Roman"/>
          <w:b/>
          <w:color w:val="auto"/>
          <w:sz w:val="24"/>
          <w:szCs w:val="24"/>
        </w:rPr>
        <w:t>3</w:t>
      </w:r>
      <w:r w:rsidR="003010B3">
        <w:rPr>
          <w:rFonts w:ascii="Times New Roman" w:hAnsi="Times New Roman" w:cs="Times New Roman"/>
          <w:b/>
          <w:color w:val="auto"/>
          <w:sz w:val="24"/>
          <w:szCs w:val="24"/>
        </w:rPr>
        <w:t>.4</w:t>
      </w:r>
      <w:r w:rsidRPr="00663642">
        <w:rPr>
          <w:rFonts w:ascii="Times New Roman" w:hAnsi="Times New Roman" w:cs="Times New Roman"/>
          <w:b/>
          <w:color w:val="auto"/>
          <w:sz w:val="24"/>
          <w:szCs w:val="24"/>
        </w:rPr>
        <w:t xml:space="preserve"> Requisitos tecnológicos</w:t>
      </w:r>
      <w:bookmarkEnd w:id="2"/>
    </w:p>
    <w:p w:rsidR="006B0476" w:rsidRPr="00663642" w:rsidRDefault="006B0476" w:rsidP="00663642">
      <w:pPr>
        <w:ind w:left="708"/>
        <w:jc w:val="both"/>
        <w:rPr>
          <w:rFonts w:ascii="Times New Roman" w:hAnsi="Times New Roman"/>
          <w:sz w:val="24"/>
          <w:szCs w:val="24"/>
        </w:rPr>
      </w:pPr>
      <w:r w:rsidRPr="00663642">
        <w:rPr>
          <w:rFonts w:ascii="Times New Roman" w:hAnsi="Times New Roman"/>
          <w:sz w:val="24"/>
          <w:szCs w:val="24"/>
        </w:rPr>
        <w:t xml:space="preserve">Al ser una plataforma web, no se necesitara que un navegador actualizado, con los pluggins necesarios para correr las imágenes, videos o </w:t>
      </w:r>
      <w:r w:rsidR="00366B02" w:rsidRPr="00663642">
        <w:rPr>
          <w:rFonts w:ascii="Times New Roman" w:hAnsi="Times New Roman"/>
          <w:sz w:val="24"/>
          <w:szCs w:val="24"/>
        </w:rPr>
        <w:t>publicidad</w:t>
      </w:r>
      <w:r w:rsidRPr="00663642">
        <w:rPr>
          <w:rFonts w:ascii="Times New Roman" w:hAnsi="Times New Roman"/>
          <w:sz w:val="24"/>
          <w:szCs w:val="24"/>
        </w:rPr>
        <w:t xml:space="preserve">, aparte de la rápida respuesta del sistema. </w:t>
      </w:r>
    </w:p>
    <w:p w:rsidR="006B0476" w:rsidRPr="00663642" w:rsidRDefault="006B0476" w:rsidP="00663642">
      <w:pPr>
        <w:ind w:left="708"/>
        <w:jc w:val="both"/>
        <w:rPr>
          <w:rFonts w:ascii="Times New Roman" w:hAnsi="Times New Roman"/>
          <w:sz w:val="24"/>
          <w:szCs w:val="24"/>
        </w:rPr>
      </w:pPr>
      <w:r w:rsidRPr="00663642">
        <w:rPr>
          <w:rFonts w:ascii="Times New Roman" w:hAnsi="Times New Roman"/>
          <w:sz w:val="24"/>
          <w:szCs w:val="24"/>
        </w:rPr>
        <w:t xml:space="preserve">Se necesitaría una conexión a </w:t>
      </w:r>
      <w:r w:rsidR="00366B02" w:rsidRPr="00663642">
        <w:rPr>
          <w:rFonts w:ascii="Times New Roman" w:hAnsi="Times New Roman"/>
          <w:sz w:val="24"/>
          <w:szCs w:val="24"/>
        </w:rPr>
        <w:t>Internet</w:t>
      </w:r>
      <w:r w:rsidRPr="00663642">
        <w:rPr>
          <w:rFonts w:ascii="Times New Roman" w:hAnsi="Times New Roman"/>
          <w:sz w:val="24"/>
          <w:szCs w:val="24"/>
        </w:rPr>
        <w:t xml:space="preserve"> estable, para que haya la </w:t>
      </w:r>
      <w:r w:rsidR="00366B02" w:rsidRPr="00663642">
        <w:rPr>
          <w:rFonts w:ascii="Times New Roman" w:hAnsi="Times New Roman"/>
          <w:sz w:val="24"/>
          <w:szCs w:val="24"/>
        </w:rPr>
        <w:t>transferencia</w:t>
      </w:r>
      <w:r w:rsidRPr="00663642">
        <w:rPr>
          <w:rFonts w:ascii="Times New Roman" w:hAnsi="Times New Roman"/>
          <w:sz w:val="24"/>
          <w:szCs w:val="24"/>
        </w:rPr>
        <w:t xml:space="preserve"> suficientemente rápida de datos para que la </w:t>
      </w:r>
      <w:r w:rsidR="00366B02" w:rsidRPr="00663642">
        <w:rPr>
          <w:rFonts w:ascii="Times New Roman" w:hAnsi="Times New Roman"/>
          <w:sz w:val="24"/>
          <w:szCs w:val="24"/>
        </w:rPr>
        <w:t>Usuaria</w:t>
      </w:r>
      <w:r w:rsidRPr="00663642">
        <w:rPr>
          <w:rFonts w:ascii="Times New Roman" w:hAnsi="Times New Roman"/>
          <w:sz w:val="24"/>
          <w:szCs w:val="24"/>
        </w:rPr>
        <w:t xml:space="preserve"> goce de todos los beneficios de utilizar nuestro servicio.</w:t>
      </w:r>
    </w:p>
    <w:p w:rsidR="006B0476" w:rsidRPr="00663642" w:rsidRDefault="006B0476" w:rsidP="00663642">
      <w:pPr>
        <w:ind w:left="708"/>
        <w:jc w:val="both"/>
        <w:rPr>
          <w:rFonts w:ascii="Times New Roman" w:hAnsi="Times New Roman"/>
          <w:sz w:val="24"/>
          <w:szCs w:val="24"/>
        </w:rPr>
      </w:pPr>
      <w:r w:rsidRPr="00663642">
        <w:rPr>
          <w:rFonts w:ascii="Times New Roman" w:hAnsi="Times New Roman"/>
          <w:sz w:val="24"/>
          <w:szCs w:val="24"/>
        </w:rPr>
        <w:t xml:space="preserve">Para la aplicación </w:t>
      </w:r>
      <w:r w:rsidR="00366B02" w:rsidRPr="00663642">
        <w:rPr>
          <w:rFonts w:ascii="Times New Roman" w:hAnsi="Times New Roman"/>
          <w:sz w:val="24"/>
          <w:szCs w:val="24"/>
        </w:rPr>
        <w:t>Móvil</w:t>
      </w:r>
      <w:r w:rsidRPr="00663642">
        <w:rPr>
          <w:rFonts w:ascii="Times New Roman" w:hAnsi="Times New Roman"/>
          <w:sz w:val="24"/>
          <w:szCs w:val="24"/>
        </w:rPr>
        <w:t xml:space="preserve">, se necesitaría un celular inteligente, con conexión GPS, conexión </w:t>
      </w:r>
      <w:proofErr w:type="spellStart"/>
      <w:r w:rsidR="00366B02">
        <w:rPr>
          <w:rFonts w:ascii="Times New Roman" w:hAnsi="Times New Roman"/>
          <w:sz w:val="24"/>
          <w:szCs w:val="24"/>
        </w:rPr>
        <w:t>W</w:t>
      </w:r>
      <w:r w:rsidR="00366B02" w:rsidRPr="00663642">
        <w:rPr>
          <w:rFonts w:ascii="Times New Roman" w:hAnsi="Times New Roman"/>
          <w:sz w:val="24"/>
          <w:szCs w:val="24"/>
        </w:rPr>
        <w:t>i</w:t>
      </w:r>
      <w:proofErr w:type="spellEnd"/>
      <w:r w:rsidRPr="00663642">
        <w:rPr>
          <w:rFonts w:ascii="Times New Roman" w:hAnsi="Times New Roman"/>
          <w:sz w:val="24"/>
          <w:szCs w:val="24"/>
        </w:rPr>
        <w:t xml:space="preserve">-Fi que permita conectarse a una red, o en su defecto Conexión a Datos dependiendo de la Operadora de la </w:t>
      </w:r>
      <w:r w:rsidR="00366B02" w:rsidRPr="00663642">
        <w:rPr>
          <w:rFonts w:ascii="Times New Roman" w:hAnsi="Times New Roman"/>
          <w:sz w:val="24"/>
          <w:szCs w:val="24"/>
        </w:rPr>
        <w:t>Usuaria</w:t>
      </w:r>
      <w:r w:rsidRPr="00663642">
        <w:rPr>
          <w:rFonts w:ascii="Times New Roman" w:hAnsi="Times New Roman"/>
          <w:sz w:val="24"/>
          <w:szCs w:val="24"/>
        </w:rPr>
        <w:t>.</w:t>
      </w:r>
    </w:p>
    <w:p w:rsidR="006B0476" w:rsidRPr="00663642" w:rsidRDefault="007D76E4" w:rsidP="00663642">
      <w:pPr>
        <w:ind w:left="680"/>
        <w:jc w:val="both"/>
        <w:rPr>
          <w:rFonts w:ascii="Times New Roman" w:hAnsi="Times New Roman"/>
          <w:sz w:val="24"/>
          <w:szCs w:val="24"/>
        </w:rPr>
      </w:pPr>
      <w:r w:rsidRPr="00663642">
        <w:rPr>
          <w:rFonts w:ascii="Times New Roman" w:hAnsi="Times New Roman"/>
          <w:sz w:val="24"/>
          <w:szCs w:val="24"/>
        </w:rPr>
        <w:t xml:space="preserve">La aplicación móvil </w:t>
      </w:r>
      <w:r w:rsidR="00914E86" w:rsidRPr="00663642">
        <w:rPr>
          <w:rFonts w:ascii="Times New Roman" w:hAnsi="Times New Roman"/>
          <w:sz w:val="24"/>
          <w:szCs w:val="24"/>
        </w:rPr>
        <w:t>r</w:t>
      </w:r>
      <w:r w:rsidR="00914E86" w:rsidRPr="00663642">
        <w:rPr>
          <w:rFonts w:ascii="Times New Roman" w:eastAsia="Times New Roman" w:hAnsi="Times New Roman"/>
          <w:sz w:val="24"/>
          <w:szCs w:val="24"/>
          <w:lang w:eastAsia="es-EC"/>
        </w:rPr>
        <w:t xml:space="preserve">equiere </w:t>
      </w:r>
      <w:r w:rsidRPr="00663642">
        <w:rPr>
          <w:rFonts w:ascii="Times New Roman" w:eastAsia="Times New Roman" w:hAnsi="Times New Roman"/>
          <w:sz w:val="24"/>
          <w:szCs w:val="24"/>
          <w:lang w:eastAsia="es-EC"/>
        </w:rPr>
        <w:t xml:space="preserve">de una plataforma </w:t>
      </w:r>
      <w:r w:rsidR="00914E86" w:rsidRPr="00663642">
        <w:rPr>
          <w:rFonts w:ascii="Times New Roman" w:eastAsia="Times New Roman" w:hAnsi="Times New Roman"/>
          <w:sz w:val="24"/>
          <w:szCs w:val="24"/>
          <w:lang w:eastAsia="es-EC"/>
        </w:rPr>
        <w:t>Android</w:t>
      </w:r>
      <w:r w:rsidRPr="00663642">
        <w:rPr>
          <w:rFonts w:ascii="Times New Roman" w:eastAsia="Times New Roman" w:hAnsi="Times New Roman"/>
          <w:sz w:val="24"/>
          <w:szCs w:val="24"/>
          <w:lang w:eastAsia="es-EC"/>
        </w:rPr>
        <w:t xml:space="preserve"> </w:t>
      </w:r>
      <w:r w:rsidR="00914E86" w:rsidRPr="00914E86">
        <w:rPr>
          <w:rFonts w:ascii="Times New Roman" w:eastAsia="Times New Roman" w:hAnsi="Times New Roman"/>
          <w:sz w:val="24"/>
          <w:szCs w:val="24"/>
          <w:lang w:eastAsia="es-EC"/>
        </w:rPr>
        <w:t>4.0.3 y</w:t>
      </w:r>
      <w:r w:rsidRPr="00663642">
        <w:rPr>
          <w:rFonts w:ascii="Times New Roman" w:eastAsia="Times New Roman" w:hAnsi="Times New Roman"/>
          <w:sz w:val="24"/>
          <w:szCs w:val="24"/>
          <w:lang w:eastAsia="es-EC"/>
        </w:rPr>
        <w:t>/o</w:t>
      </w:r>
      <w:r w:rsidR="00914E86" w:rsidRPr="00914E86">
        <w:rPr>
          <w:rFonts w:ascii="Times New Roman" w:eastAsia="Times New Roman" w:hAnsi="Times New Roman"/>
          <w:sz w:val="24"/>
          <w:szCs w:val="24"/>
          <w:lang w:eastAsia="es-EC"/>
        </w:rPr>
        <w:t xml:space="preserve"> versiones superiores </w:t>
      </w:r>
      <w:r w:rsidRPr="00663642">
        <w:rPr>
          <w:rFonts w:ascii="Times New Roman" w:eastAsia="Times New Roman" w:hAnsi="Times New Roman"/>
          <w:sz w:val="24"/>
          <w:szCs w:val="24"/>
          <w:lang w:eastAsia="es-EC"/>
        </w:rPr>
        <w:t>además de 8,2MB.</w:t>
      </w:r>
    </w:p>
    <w:p w:rsidR="00A57280" w:rsidRDefault="006A2768" w:rsidP="005036BE">
      <w:pPr>
        <w:jc w:val="center"/>
        <w:rPr>
          <w:rFonts w:ascii="Times New Roman" w:hAnsi="Times New Roman"/>
          <w:b/>
          <w:sz w:val="24"/>
          <w:szCs w:val="24"/>
        </w:rPr>
      </w:pPr>
      <w:r w:rsidRPr="005036BE">
        <w:rPr>
          <w:rFonts w:ascii="Times New Roman" w:hAnsi="Times New Roman"/>
          <w:b/>
          <w:sz w:val="24"/>
          <w:szCs w:val="24"/>
        </w:rPr>
        <w:t>4. APENDICES</w:t>
      </w:r>
    </w:p>
    <w:p w:rsidR="005036BE" w:rsidRDefault="005036BE"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5036BE" w:rsidRPr="00090E44" w:rsidRDefault="00090E44" w:rsidP="005036BE">
      <w:pPr>
        <w:jc w:val="center"/>
        <w:rPr>
          <w:rFonts w:ascii="Times New Roman" w:hAnsi="Times New Roman"/>
          <w:b/>
          <w:sz w:val="32"/>
          <w:szCs w:val="24"/>
        </w:rPr>
      </w:pPr>
      <w:r w:rsidRPr="00090E44">
        <w:rPr>
          <w:rFonts w:ascii="Times New Roman" w:hAnsi="Times New Roman"/>
          <w:b/>
          <w:sz w:val="32"/>
          <w:szCs w:val="24"/>
        </w:rPr>
        <w:lastRenderedPageBreak/>
        <w:t>DIAGRAMA DE CASOS DE USO</w:t>
      </w:r>
    </w:p>
    <w:p w:rsidR="005036BE" w:rsidRDefault="005036BE" w:rsidP="005036BE">
      <w:pPr>
        <w:jc w:val="center"/>
        <w:rPr>
          <w:rFonts w:ascii="Times New Roman" w:hAnsi="Times New Roman"/>
          <w:b/>
          <w:sz w:val="24"/>
          <w:szCs w:val="24"/>
        </w:rPr>
      </w:pPr>
    </w:p>
    <w:p w:rsidR="005036BE" w:rsidRDefault="005036BE" w:rsidP="005036BE">
      <w:pPr>
        <w:jc w:val="center"/>
        <w:rPr>
          <w:rFonts w:ascii="Times New Roman" w:hAnsi="Times New Roman"/>
          <w:b/>
          <w:sz w:val="24"/>
          <w:szCs w:val="24"/>
        </w:rPr>
      </w:pPr>
      <w:bookmarkStart w:id="3" w:name="_GoBack"/>
      <w:r w:rsidRPr="005036BE">
        <w:rPr>
          <w:rFonts w:ascii="Times New Roman" w:hAnsi="Times New Roman"/>
          <w:b/>
          <w:noProof/>
          <w:sz w:val="24"/>
          <w:szCs w:val="24"/>
          <w:lang w:eastAsia="es-EC"/>
        </w:rPr>
        <w:drawing>
          <wp:inline distT="0" distB="0" distL="0" distR="0">
            <wp:extent cx="6201578" cy="7124700"/>
            <wp:effectExtent l="0" t="0" r="8890" b="0"/>
            <wp:docPr id="1" name="Imagen 1" descr="F:\Lady Ex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dy Expres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3009" cy="7137833"/>
                    </a:xfrm>
                    <a:prstGeom prst="rect">
                      <a:avLst/>
                    </a:prstGeom>
                    <a:noFill/>
                    <a:ln>
                      <a:noFill/>
                    </a:ln>
                  </pic:spPr>
                </pic:pic>
              </a:graphicData>
            </a:graphic>
          </wp:inline>
        </w:drawing>
      </w:r>
      <w:bookmarkEnd w:id="3"/>
    </w:p>
    <w:p w:rsidR="00D21E98" w:rsidRDefault="00D21E98" w:rsidP="005036BE">
      <w:pPr>
        <w:jc w:val="center"/>
        <w:rPr>
          <w:rFonts w:ascii="Times New Roman" w:hAnsi="Times New Roman"/>
          <w:b/>
          <w:sz w:val="24"/>
          <w:szCs w:val="24"/>
        </w:rPr>
      </w:pPr>
    </w:p>
    <w:p w:rsidR="00D21E98" w:rsidRDefault="00D21E98" w:rsidP="005036BE">
      <w:pPr>
        <w:jc w:val="center"/>
        <w:rPr>
          <w:rFonts w:ascii="Times New Roman" w:hAnsi="Times New Roman"/>
          <w:b/>
          <w:sz w:val="24"/>
          <w:szCs w:val="24"/>
        </w:rPr>
      </w:pPr>
    </w:p>
    <w:p w:rsidR="00090E44" w:rsidRDefault="00090E44" w:rsidP="005036BE">
      <w:pPr>
        <w:jc w:val="center"/>
        <w:rPr>
          <w:noProof/>
          <w:lang w:eastAsia="es-EC"/>
        </w:rPr>
      </w:pPr>
      <w:r w:rsidRPr="00090E44">
        <w:rPr>
          <w:rFonts w:ascii="Times New Roman" w:hAnsi="Times New Roman"/>
          <w:b/>
          <w:sz w:val="40"/>
          <w:szCs w:val="24"/>
        </w:rPr>
        <w:t>DIAGRAMA DE CLASES</w:t>
      </w:r>
    </w:p>
    <w:p w:rsidR="00090E44" w:rsidRDefault="00090E44" w:rsidP="005036BE">
      <w:pPr>
        <w:jc w:val="center"/>
        <w:rPr>
          <w:noProof/>
          <w:lang w:eastAsia="es-EC"/>
        </w:rPr>
      </w:pPr>
    </w:p>
    <w:p w:rsidR="00090E44" w:rsidRDefault="00090E44" w:rsidP="005036BE">
      <w:pPr>
        <w:jc w:val="center"/>
        <w:rPr>
          <w:noProof/>
          <w:lang w:eastAsia="es-EC"/>
        </w:rPr>
      </w:pPr>
    </w:p>
    <w:p w:rsidR="00090E44" w:rsidRDefault="00090E44" w:rsidP="005036BE">
      <w:pPr>
        <w:jc w:val="center"/>
        <w:rPr>
          <w:noProof/>
          <w:lang w:eastAsia="es-EC"/>
        </w:rPr>
      </w:pPr>
    </w:p>
    <w:p w:rsidR="00090E44" w:rsidRDefault="00090E44" w:rsidP="005036BE">
      <w:pPr>
        <w:jc w:val="center"/>
        <w:rPr>
          <w:noProof/>
          <w:lang w:eastAsia="es-EC"/>
        </w:rPr>
      </w:pPr>
    </w:p>
    <w:p w:rsidR="00090E44" w:rsidRDefault="00090E44" w:rsidP="005036BE">
      <w:pPr>
        <w:jc w:val="center"/>
        <w:rPr>
          <w:noProof/>
          <w:lang w:eastAsia="es-EC"/>
        </w:rPr>
      </w:pPr>
    </w:p>
    <w:p w:rsidR="00090E44" w:rsidRDefault="00090E44" w:rsidP="005036BE">
      <w:pPr>
        <w:jc w:val="center"/>
        <w:rPr>
          <w:rFonts w:ascii="Times New Roman" w:hAnsi="Times New Roman"/>
          <w:b/>
          <w:sz w:val="24"/>
          <w:szCs w:val="24"/>
        </w:rPr>
      </w:pPr>
      <w:r>
        <w:rPr>
          <w:noProof/>
          <w:lang w:eastAsia="es-EC"/>
        </w:rPr>
        <w:drawing>
          <wp:inline distT="0" distB="0" distL="0" distR="0" wp14:anchorId="24536C3B" wp14:editId="4C14A55C">
            <wp:extent cx="6766772" cy="43586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70954" cy="4361334"/>
                    </a:xfrm>
                    <a:prstGeom prst="rect">
                      <a:avLst/>
                    </a:prstGeom>
                  </pic:spPr>
                </pic:pic>
              </a:graphicData>
            </a:graphic>
          </wp:inline>
        </w:drawing>
      </w:r>
    </w:p>
    <w:p w:rsidR="00090E44" w:rsidRDefault="00090E44"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D21E98" w:rsidRDefault="00D21E98" w:rsidP="005036BE">
      <w:pPr>
        <w:jc w:val="center"/>
        <w:rPr>
          <w:rFonts w:ascii="Times New Roman" w:hAnsi="Times New Roman"/>
          <w:b/>
          <w:sz w:val="44"/>
          <w:szCs w:val="24"/>
        </w:rPr>
      </w:pPr>
      <w:r w:rsidRPr="00090E44">
        <w:rPr>
          <w:rFonts w:ascii="Times New Roman" w:hAnsi="Times New Roman"/>
          <w:b/>
          <w:sz w:val="44"/>
          <w:szCs w:val="24"/>
        </w:rPr>
        <w:t>DIAGRAMAS DE SECUENCIA</w:t>
      </w:r>
    </w:p>
    <w:p w:rsidR="00090E44" w:rsidRDefault="00090E44" w:rsidP="005036BE">
      <w:pPr>
        <w:jc w:val="center"/>
        <w:rPr>
          <w:rFonts w:ascii="Times New Roman" w:hAnsi="Times New Roman"/>
          <w:b/>
          <w:sz w:val="44"/>
          <w:szCs w:val="24"/>
        </w:rPr>
      </w:pPr>
    </w:p>
    <w:p w:rsidR="00090E44" w:rsidRPr="00090E44" w:rsidRDefault="00090E44" w:rsidP="00090E44">
      <w:pPr>
        <w:jc w:val="center"/>
        <w:rPr>
          <w:rFonts w:ascii="Times New Roman" w:hAnsi="Times New Roman"/>
          <w:b/>
          <w:sz w:val="44"/>
          <w:szCs w:val="24"/>
        </w:rPr>
      </w:pPr>
      <w:r>
        <w:rPr>
          <w:rFonts w:ascii="Times New Roman" w:hAnsi="Times New Roman"/>
          <w:b/>
          <w:sz w:val="44"/>
          <w:szCs w:val="24"/>
        </w:rPr>
        <w:t>DIAGRAMA DE SECUENCIA # 1</w:t>
      </w:r>
    </w:p>
    <w:p w:rsidR="00090E44" w:rsidRPr="00090E44" w:rsidRDefault="00090E44" w:rsidP="005036BE">
      <w:pPr>
        <w:jc w:val="center"/>
        <w:rPr>
          <w:rFonts w:ascii="Times New Roman" w:hAnsi="Times New Roman"/>
          <w:b/>
          <w:sz w:val="44"/>
          <w:szCs w:val="24"/>
        </w:rPr>
      </w:pPr>
    </w:p>
    <w:p w:rsidR="00D21E98" w:rsidRDefault="00D21E98" w:rsidP="005036BE">
      <w:pPr>
        <w:jc w:val="center"/>
        <w:rPr>
          <w:rFonts w:ascii="Times New Roman" w:hAnsi="Times New Roman"/>
          <w:b/>
          <w:sz w:val="24"/>
          <w:szCs w:val="24"/>
        </w:rPr>
      </w:pPr>
      <w:r>
        <w:rPr>
          <w:noProof/>
          <w:lang w:eastAsia="es-EC"/>
        </w:rPr>
        <w:drawing>
          <wp:inline distT="0" distB="0" distL="0" distR="0" wp14:anchorId="30111A8A" wp14:editId="0DFBF341">
            <wp:extent cx="6668856" cy="48463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4460" cy="4850393"/>
                    </a:xfrm>
                    <a:prstGeom prst="rect">
                      <a:avLst/>
                    </a:prstGeom>
                  </pic:spPr>
                </pic:pic>
              </a:graphicData>
            </a:graphic>
          </wp:inline>
        </w:drawing>
      </w:r>
    </w:p>
    <w:p w:rsidR="00D21E98" w:rsidRDefault="00D21E98" w:rsidP="005036BE">
      <w:pPr>
        <w:jc w:val="center"/>
        <w:rPr>
          <w:rFonts w:ascii="Times New Roman" w:hAnsi="Times New Roman"/>
          <w:b/>
          <w:sz w:val="24"/>
          <w:szCs w:val="24"/>
        </w:rPr>
      </w:pPr>
    </w:p>
    <w:p w:rsidR="00D21E98" w:rsidRDefault="00D21E98"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090E44" w:rsidRPr="00090E44" w:rsidRDefault="00090E44" w:rsidP="005036BE">
      <w:pPr>
        <w:jc w:val="center"/>
        <w:rPr>
          <w:rFonts w:ascii="Times New Roman" w:hAnsi="Times New Roman"/>
          <w:b/>
          <w:sz w:val="44"/>
          <w:szCs w:val="24"/>
        </w:rPr>
      </w:pPr>
      <w:r w:rsidRPr="00090E44">
        <w:rPr>
          <w:rFonts w:ascii="Times New Roman" w:hAnsi="Times New Roman"/>
          <w:b/>
          <w:sz w:val="44"/>
          <w:szCs w:val="24"/>
        </w:rPr>
        <w:t>DIAGRAMA DE SECUENCIA  #2</w:t>
      </w:r>
    </w:p>
    <w:p w:rsidR="00090E44" w:rsidRDefault="00090E44"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r>
        <w:rPr>
          <w:noProof/>
          <w:lang w:eastAsia="es-EC"/>
        </w:rPr>
        <w:drawing>
          <wp:inline distT="0" distB="0" distL="0" distR="0" wp14:anchorId="71181095" wp14:editId="43410EC1">
            <wp:extent cx="5943600" cy="4622292"/>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22292"/>
                    </a:xfrm>
                    <a:prstGeom prst="rect">
                      <a:avLst/>
                    </a:prstGeom>
                  </pic:spPr>
                </pic:pic>
              </a:graphicData>
            </a:graphic>
          </wp:inline>
        </w:drawing>
      </w:r>
    </w:p>
    <w:p w:rsidR="00090E44" w:rsidRDefault="00090E44"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090E44" w:rsidRDefault="00090E44" w:rsidP="005036BE">
      <w:pPr>
        <w:jc w:val="center"/>
        <w:rPr>
          <w:rFonts w:ascii="Times New Roman" w:hAnsi="Times New Roman"/>
          <w:b/>
          <w:sz w:val="24"/>
          <w:szCs w:val="24"/>
        </w:rPr>
      </w:pPr>
    </w:p>
    <w:p w:rsidR="00090E44" w:rsidRPr="00090E44" w:rsidRDefault="00090E44" w:rsidP="005036BE">
      <w:pPr>
        <w:jc w:val="center"/>
        <w:rPr>
          <w:rFonts w:ascii="Times New Roman" w:hAnsi="Times New Roman"/>
          <w:b/>
          <w:sz w:val="44"/>
          <w:szCs w:val="24"/>
        </w:rPr>
      </w:pPr>
      <w:r w:rsidRPr="00090E44">
        <w:rPr>
          <w:rFonts w:ascii="Times New Roman" w:hAnsi="Times New Roman"/>
          <w:b/>
          <w:sz w:val="44"/>
          <w:szCs w:val="24"/>
        </w:rPr>
        <w:t>DIAGRAMA DE SECUENCIA # 3</w:t>
      </w:r>
    </w:p>
    <w:p w:rsidR="00090E44" w:rsidRDefault="00090E44" w:rsidP="005036BE">
      <w:pPr>
        <w:jc w:val="center"/>
        <w:rPr>
          <w:rFonts w:ascii="Times New Roman" w:hAnsi="Times New Roman"/>
          <w:b/>
          <w:sz w:val="24"/>
          <w:szCs w:val="24"/>
        </w:rPr>
      </w:pPr>
    </w:p>
    <w:p w:rsidR="00D21E98" w:rsidRPr="005036BE" w:rsidRDefault="00D21E98" w:rsidP="005036BE">
      <w:pPr>
        <w:jc w:val="center"/>
        <w:rPr>
          <w:rFonts w:ascii="Times New Roman" w:hAnsi="Times New Roman"/>
          <w:b/>
          <w:sz w:val="24"/>
          <w:szCs w:val="24"/>
        </w:rPr>
      </w:pPr>
      <w:r>
        <w:rPr>
          <w:noProof/>
          <w:lang w:eastAsia="es-EC"/>
        </w:rPr>
        <w:drawing>
          <wp:inline distT="0" distB="0" distL="0" distR="0" wp14:anchorId="201F6C71" wp14:editId="197599B9">
            <wp:extent cx="6798104" cy="3642360"/>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03900" cy="3645466"/>
                    </a:xfrm>
                    <a:prstGeom prst="rect">
                      <a:avLst/>
                    </a:prstGeom>
                  </pic:spPr>
                </pic:pic>
              </a:graphicData>
            </a:graphic>
          </wp:inline>
        </w:drawing>
      </w:r>
    </w:p>
    <w:sectPr w:rsidR="00D21E98" w:rsidRPr="005036BE" w:rsidSect="00F47EB4">
      <w:footerReference w:type="default" r:id="rId21"/>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799A" w:rsidRDefault="0050799A" w:rsidP="00BB612D">
      <w:pPr>
        <w:spacing w:after="0" w:line="240" w:lineRule="auto"/>
      </w:pPr>
      <w:r>
        <w:separator/>
      </w:r>
    </w:p>
  </w:endnote>
  <w:endnote w:type="continuationSeparator" w:id="0">
    <w:p w:rsidR="0050799A" w:rsidRDefault="0050799A" w:rsidP="00BB6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4009564"/>
      <w:docPartObj>
        <w:docPartGallery w:val="Page Numbers (Bottom of Page)"/>
        <w:docPartUnique/>
      </w:docPartObj>
    </w:sdtPr>
    <w:sdtEndPr/>
    <w:sdtContent>
      <w:p w:rsidR="00202CF6" w:rsidRDefault="00202CF6">
        <w:pPr>
          <w:pStyle w:val="Piedepgina"/>
          <w:jc w:val="right"/>
        </w:pPr>
      </w:p>
      <w:p w:rsidR="00202CF6" w:rsidRDefault="00202CF6">
        <w:pPr>
          <w:pStyle w:val="Piedepgina"/>
          <w:jc w:val="right"/>
        </w:pPr>
        <w:r>
          <w:fldChar w:fldCharType="begin"/>
        </w:r>
        <w:r>
          <w:instrText>PAGE   \* MERGEFORMAT</w:instrText>
        </w:r>
        <w:r>
          <w:fldChar w:fldCharType="separate"/>
        </w:r>
        <w:r w:rsidR="00090E44" w:rsidRPr="00090E44">
          <w:rPr>
            <w:noProof/>
            <w:lang w:val="es-ES"/>
          </w:rPr>
          <w:t>20</w:t>
        </w:r>
        <w:r>
          <w:fldChar w:fldCharType="end"/>
        </w:r>
      </w:p>
    </w:sdtContent>
  </w:sdt>
  <w:p w:rsidR="00202CF6" w:rsidRDefault="00202CF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799A" w:rsidRDefault="0050799A" w:rsidP="00BB612D">
      <w:pPr>
        <w:spacing w:after="0" w:line="240" w:lineRule="auto"/>
      </w:pPr>
      <w:r>
        <w:separator/>
      </w:r>
    </w:p>
  </w:footnote>
  <w:footnote w:type="continuationSeparator" w:id="0">
    <w:p w:rsidR="0050799A" w:rsidRDefault="0050799A" w:rsidP="00BB61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bullet"/>
      <w:lvlText w:val=""/>
      <w:lvlJc w:val="left"/>
      <w:pPr>
        <w:ind w:left="360" w:hanging="360"/>
      </w:pPr>
      <w:rPr>
        <w:rFonts w:ascii="Symbol" w:hAnsi="Symbol" w:cs="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cs="Wingdings" w:hint="default"/>
      </w:rPr>
    </w:lvl>
    <w:lvl w:ilvl="3" w:tentative="1">
      <w:start w:val="1"/>
      <w:numFmt w:val="bullet"/>
      <w:lvlText w:val=""/>
      <w:lvlJc w:val="left"/>
      <w:pPr>
        <w:ind w:left="2520" w:hanging="360"/>
      </w:pPr>
      <w:rPr>
        <w:rFonts w:ascii="Symbol" w:hAnsi="Symbol" w:cs="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cs="Wingdings" w:hint="default"/>
      </w:rPr>
    </w:lvl>
    <w:lvl w:ilvl="6" w:tentative="1">
      <w:start w:val="1"/>
      <w:numFmt w:val="bullet"/>
      <w:lvlText w:val=""/>
      <w:lvlJc w:val="left"/>
      <w:pPr>
        <w:ind w:left="4680" w:hanging="360"/>
      </w:pPr>
      <w:rPr>
        <w:rFonts w:ascii="Symbol" w:hAnsi="Symbol" w:cs="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cs="Wingdings" w:hint="default"/>
      </w:rPr>
    </w:lvl>
  </w:abstractNum>
  <w:abstractNum w:abstractNumId="1" w15:restartNumberingAfterBreak="0">
    <w:nsid w:val="00000002"/>
    <w:multiLevelType w:val="multilevel"/>
    <w:tmpl w:val="00000002"/>
    <w:lvl w:ilvl="0">
      <w:start w:val="1"/>
      <w:numFmt w:val="bullet"/>
      <w:lvlText w:val=""/>
      <w:lvlJc w:val="left"/>
      <w:pPr>
        <w:ind w:left="360" w:hanging="360"/>
      </w:pPr>
      <w:rPr>
        <w:rFonts w:ascii="Symbol" w:hAnsi="Symbol" w:cs="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cs="Wingdings" w:hint="default"/>
      </w:rPr>
    </w:lvl>
    <w:lvl w:ilvl="3" w:tentative="1">
      <w:start w:val="1"/>
      <w:numFmt w:val="bullet"/>
      <w:lvlText w:val=""/>
      <w:lvlJc w:val="left"/>
      <w:pPr>
        <w:ind w:left="2520" w:hanging="360"/>
      </w:pPr>
      <w:rPr>
        <w:rFonts w:ascii="Symbol" w:hAnsi="Symbol" w:cs="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cs="Wingdings" w:hint="default"/>
      </w:rPr>
    </w:lvl>
    <w:lvl w:ilvl="6" w:tentative="1">
      <w:start w:val="1"/>
      <w:numFmt w:val="bullet"/>
      <w:lvlText w:val=""/>
      <w:lvlJc w:val="left"/>
      <w:pPr>
        <w:ind w:left="4680" w:hanging="360"/>
      </w:pPr>
      <w:rPr>
        <w:rFonts w:ascii="Symbol" w:hAnsi="Symbol" w:cs="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cs="Wingdings" w:hint="default"/>
      </w:rPr>
    </w:lvl>
  </w:abstractNum>
  <w:abstractNum w:abstractNumId="2" w15:restartNumberingAfterBreak="0">
    <w:nsid w:val="00000003"/>
    <w:multiLevelType w:val="multilevel"/>
    <w:tmpl w:val="00000003"/>
    <w:lvl w:ilvl="0">
      <w:start w:val="1"/>
      <w:numFmt w:val="decimal"/>
      <w:lvlText w:val="%1."/>
      <w:lvlJc w:val="left"/>
      <w:pPr>
        <w:ind w:left="360" w:hanging="360"/>
      </w:pPr>
      <w:rPr>
        <w:b/>
        <w:sz w:val="24"/>
      </w:rPr>
    </w:lvl>
    <w:lvl w:ilvl="1">
      <w:start w:val="1"/>
      <w:numFmt w:val="decimal"/>
      <w:lvlText w:val="%1.%2."/>
      <w:lvlJc w:val="left"/>
      <w:pPr>
        <w:ind w:left="360" w:hanging="360"/>
      </w:pPr>
      <w:rPr>
        <w:b/>
        <w:sz w:val="24"/>
      </w:rPr>
    </w:lvl>
    <w:lvl w:ilvl="2">
      <w:start w:val="1"/>
      <w:numFmt w:val="decimal"/>
      <w:lvlText w:val="%1.%2.%3."/>
      <w:lvlJc w:val="left"/>
      <w:pPr>
        <w:ind w:left="1004" w:hanging="720"/>
      </w:pPr>
      <w:rPr>
        <w:b/>
      </w:rPr>
    </w:lvl>
    <w:lvl w:ilvl="3" w:tentative="1">
      <w:start w:val="1"/>
      <w:numFmt w:val="decimal"/>
      <w:lvlText w:val="%1.%2.%3.%4."/>
      <w:lvlJc w:val="left"/>
      <w:pPr>
        <w:ind w:left="720" w:hanging="720"/>
      </w:pPr>
    </w:lvl>
    <w:lvl w:ilvl="4" w:tentative="1">
      <w:start w:val="1"/>
      <w:numFmt w:val="decimal"/>
      <w:lvlText w:val="%1.%2.%3.%4.%5."/>
      <w:lvlJc w:val="left"/>
      <w:pPr>
        <w:ind w:left="1080" w:hanging="1080"/>
      </w:pPr>
    </w:lvl>
    <w:lvl w:ilvl="5" w:tentative="1">
      <w:start w:val="1"/>
      <w:numFmt w:val="decimal"/>
      <w:lvlText w:val="%1.%2.%3.%4.%5.%6."/>
      <w:lvlJc w:val="left"/>
      <w:pPr>
        <w:ind w:left="1080" w:hanging="1080"/>
      </w:pPr>
    </w:lvl>
    <w:lvl w:ilvl="6" w:tentative="1">
      <w:start w:val="1"/>
      <w:numFmt w:val="decimal"/>
      <w:lvlText w:val="%1.%2.%3.%4.%5.%6.%7."/>
      <w:lvlJc w:val="left"/>
      <w:pPr>
        <w:ind w:left="1440" w:hanging="1440"/>
      </w:pPr>
    </w:lvl>
    <w:lvl w:ilvl="7" w:tentative="1">
      <w:start w:val="1"/>
      <w:numFmt w:val="decimal"/>
      <w:lvlText w:val="%1.%2.%3.%4.%5.%6.%7.%8."/>
      <w:lvlJc w:val="left"/>
      <w:pPr>
        <w:ind w:left="1440" w:hanging="1440"/>
      </w:pPr>
    </w:lvl>
    <w:lvl w:ilvl="8" w:tentative="1">
      <w:start w:val="1"/>
      <w:numFmt w:val="decimal"/>
      <w:lvlText w:val="%1.%2.%3.%4.%5.%6.%7.%8.%9."/>
      <w:lvlJc w:val="left"/>
      <w:pPr>
        <w:ind w:left="1800" w:hanging="1800"/>
      </w:pPr>
    </w:lvl>
  </w:abstractNum>
  <w:abstractNum w:abstractNumId="3" w15:restartNumberingAfterBreak="0">
    <w:nsid w:val="06F6469E"/>
    <w:multiLevelType w:val="multilevel"/>
    <w:tmpl w:val="B6A426F0"/>
    <w:lvl w:ilvl="0">
      <w:start w:val="1"/>
      <w:numFmt w:val="bullet"/>
      <w:lvlText w:val="•"/>
      <w:lvlJc w:val="left"/>
      <w:rPr>
        <w:rFonts w:ascii="Arial" w:eastAsia="Arial" w:hAnsi="Arial" w:cs="Arial"/>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AB33575"/>
    <w:multiLevelType w:val="multilevel"/>
    <w:tmpl w:val="00000000"/>
    <w:lvl w:ilvl="0">
      <w:start w:val="1"/>
      <w:numFmt w:val="bullet"/>
      <w:lvlText w:val=""/>
      <w:lvlJc w:val="left"/>
      <w:pPr>
        <w:ind w:left="360" w:hanging="360"/>
      </w:pPr>
      <w:rPr>
        <w:rFonts w:ascii="Symbol" w:hAnsi="Symbol" w:cs="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cs="Wingdings" w:hint="default"/>
      </w:rPr>
    </w:lvl>
    <w:lvl w:ilvl="3" w:tentative="1">
      <w:start w:val="1"/>
      <w:numFmt w:val="bullet"/>
      <w:lvlText w:val=""/>
      <w:lvlJc w:val="left"/>
      <w:pPr>
        <w:ind w:left="2520" w:hanging="360"/>
      </w:pPr>
      <w:rPr>
        <w:rFonts w:ascii="Symbol" w:hAnsi="Symbol" w:cs="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cs="Wingdings" w:hint="default"/>
      </w:rPr>
    </w:lvl>
    <w:lvl w:ilvl="6" w:tentative="1">
      <w:start w:val="1"/>
      <w:numFmt w:val="bullet"/>
      <w:lvlText w:val=""/>
      <w:lvlJc w:val="left"/>
      <w:pPr>
        <w:ind w:left="4680" w:hanging="360"/>
      </w:pPr>
      <w:rPr>
        <w:rFonts w:ascii="Symbol" w:hAnsi="Symbol" w:cs="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cs="Wingdings" w:hint="default"/>
      </w:rPr>
    </w:lvl>
  </w:abstractNum>
  <w:abstractNum w:abstractNumId="5" w15:restartNumberingAfterBreak="0">
    <w:nsid w:val="0CCC1E24"/>
    <w:multiLevelType w:val="multilevel"/>
    <w:tmpl w:val="25188FE0"/>
    <w:lvl w:ilvl="0">
      <w:start w:val="1"/>
      <w:numFmt w:val="decimal"/>
      <w:lvlText w:val="%1."/>
      <w:lvlJc w:val="left"/>
      <w:rPr>
        <w:rFonts w:ascii="Arial" w:eastAsia="Arial" w:hAnsi="Arial" w:cs="Arial"/>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4F37349"/>
    <w:multiLevelType w:val="hybridMultilevel"/>
    <w:tmpl w:val="6CAA1EFE"/>
    <w:lvl w:ilvl="0" w:tplc="58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F997164"/>
    <w:multiLevelType w:val="hybridMultilevel"/>
    <w:tmpl w:val="9C6A3876"/>
    <w:lvl w:ilvl="0" w:tplc="8252285A">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0977C38"/>
    <w:multiLevelType w:val="hybridMultilevel"/>
    <w:tmpl w:val="AA282A34"/>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9" w15:restartNumberingAfterBreak="0">
    <w:nsid w:val="35374488"/>
    <w:multiLevelType w:val="hybridMultilevel"/>
    <w:tmpl w:val="B2167592"/>
    <w:lvl w:ilvl="0" w:tplc="300A0009">
      <w:start w:val="1"/>
      <w:numFmt w:val="bullet"/>
      <w:lvlText w:val=""/>
      <w:lvlJc w:val="left"/>
      <w:pPr>
        <w:ind w:left="1429" w:hanging="360"/>
      </w:pPr>
      <w:rPr>
        <w:rFonts w:ascii="Wingdings" w:hAnsi="Wingdings"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10" w15:restartNumberingAfterBreak="0">
    <w:nsid w:val="3B5D26A8"/>
    <w:multiLevelType w:val="hybridMultilevel"/>
    <w:tmpl w:val="6D166484"/>
    <w:lvl w:ilvl="0" w:tplc="8252285A">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40105720"/>
    <w:multiLevelType w:val="hybridMultilevel"/>
    <w:tmpl w:val="804C8B3A"/>
    <w:lvl w:ilvl="0" w:tplc="8252285A">
      <w:start w:val="1"/>
      <w:numFmt w:val="bullet"/>
      <w:lvlText w:val=""/>
      <w:lvlJc w:val="left"/>
      <w:pPr>
        <w:ind w:left="1429" w:hanging="360"/>
      </w:pPr>
      <w:rPr>
        <w:rFonts w:ascii="Wingdings" w:hAnsi="Wingdings"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12" w15:restartNumberingAfterBreak="0">
    <w:nsid w:val="421B4B29"/>
    <w:multiLevelType w:val="multilevel"/>
    <w:tmpl w:val="00000000"/>
    <w:lvl w:ilvl="0">
      <w:start w:val="1"/>
      <w:numFmt w:val="bullet"/>
      <w:lvlText w:val=""/>
      <w:lvlJc w:val="left"/>
      <w:pPr>
        <w:ind w:left="360" w:hanging="360"/>
      </w:pPr>
      <w:rPr>
        <w:rFonts w:ascii="Symbol" w:hAnsi="Symbol" w:cs="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cs="Wingdings" w:hint="default"/>
      </w:rPr>
    </w:lvl>
    <w:lvl w:ilvl="3" w:tentative="1">
      <w:start w:val="1"/>
      <w:numFmt w:val="bullet"/>
      <w:lvlText w:val=""/>
      <w:lvlJc w:val="left"/>
      <w:pPr>
        <w:ind w:left="2520" w:hanging="360"/>
      </w:pPr>
      <w:rPr>
        <w:rFonts w:ascii="Symbol" w:hAnsi="Symbol" w:cs="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cs="Wingdings" w:hint="default"/>
      </w:rPr>
    </w:lvl>
    <w:lvl w:ilvl="6" w:tentative="1">
      <w:start w:val="1"/>
      <w:numFmt w:val="bullet"/>
      <w:lvlText w:val=""/>
      <w:lvlJc w:val="left"/>
      <w:pPr>
        <w:ind w:left="4680" w:hanging="360"/>
      </w:pPr>
      <w:rPr>
        <w:rFonts w:ascii="Symbol" w:hAnsi="Symbol" w:cs="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cs="Wingdings" w:hint="default"/>
      </w:rPr>
    </w:lvl>
  </w:abstractNum>
  <w:abstractNum w:abstractNumId="13" w15:restartNumberingAfterBreak="0">
    <w:nsid w:val="511A15B8"/>
    <w:multiLevelType w:val="hybridMultilevel"/>
    <w:tmpl w:val="C0E6D714"/>
    <w:lvl w:ilvl="0" w:tplc="8252285A">
      <w:start w:val="1"/>
      <w:numFmt w:val="bullet"/>
      <w:lvlText w:val=""/>
      <w:lvlJc w:val="left"/>
      <w:pPr>
        <w:ind w:left="180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5B7B3CD4"/>
    <w:multiLevelType w:val="hybridMultilevel"/>
    <w:tmpl w:val="7E646972"/>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682F195D"/>
    <w:multiLevelType w:val="hybridMultilevel"/>
    <w:tmpl w:val="611C0A6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6E2B2EEC"/>
    <w:multiLevelType w:val="multilevel"/>
    <w:tmpl w:val="978C4444"/>
    <w:lvl w:ilvl="0">
      <w:start w:val="4"/>
      <w:numFmt w:val="decimal"/>
      <w:lvlText w:val="%1."/>
      <w:lvlJc w:val="left"/>
      <w:pPr>
        <w:ind w:left="495" w:hanging="495"/>
      </w:pPr>
      <w:rPr>
        <w:rFonts w:hint="default"/>
      </w:rPr>
    </w:lvl>
    <w:lvl w:ilvl="1">
      <w:start w:val="1"/>
      <w:numFmt w:val="decimal"/>
      <w:lvlText w:val="%1.%2."/>
      <w:lvlJc w:val="left"/>
      <w:pPr>
        <w:ind w:left="637" w:hanging="495"/>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7" w15:restartNumberingAfterBreak="0">
    <w:nsid w:val="6F2646FA"/>
    <w:multiLevelType w:val="multilevel"/>
    <w:tmpl w:val="2B887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700CE9"/>
    <w:multiLevelType w:val="hybridMultilevel"/>
    <w:tmpl w:val="0E6CC0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12"/>
  </w:num>
  <w:num w:numId="6">
    <w:abstractNumId w:val="16"/>
  </w:num>
  <w:num w:numId="7">
    <w:abstractNumId w:val="3"/>
  </w:num>
  <w:num w:numId="8">
    <w:abstractNumId w:val="5"/>
  </w:num>
  <w:num w:numId="9">
    <w:abstractNumId w:val="9"/>
  </w:num>
  <w:num w:numId="10">
    <w:abstractNumId w:val="11"/>
  </w:num>
  <w:num w:numId="11">
    <w:abstractNumId w:val="10"/>
  </w:num>
  <w:num w:numId="12">
    <w:abstractNumId w:val="17"/>
  </w:num>
  <w:num w:numId="13">
    <w:abstractNumId w:val="14"/>
  </w:num>
  <w:num w:numId="14">
    <w:abstractNumId w:val="6"/>
  </w:num>
  <w:num w:numId="15">
    <w:abstractNumId w:val="13"/>
  </w:num>
  <w:num w:numId="16">
    <w:abstractNumId w:val="8"/>
  </w:num>
  <w:num w:numId="17">
    <w:abstractNumId w:val="15"/>
  </w:num>
  <w:num w:numId="18">
    <w:abstractNumId w:val="1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2F7"/>
    <w:rsid w:val="00030F63"/>
    <w:rsid w:val="00080551"/>
    <w:rsid w:val="00090E44"/>
    <w:rsid w:val="000B1620"/>
    <w:rsid w:val="000C3DEF"/>
    <w:rsid w:val="00106069"/>
    <w:rsid w:val="00193188"/>
    <w:rsid w:val="00202CF6"/>
    <w:rsid w:val="002C695C"/>
    <w:rsid w:val="00300361"/>
    <w:rsid w:val="003010B3"/>
    <w:rsid w:val="00330F34"/>
    <w:rsid w:val="00336A5C"/>
    <w:rsid w:val="00366B02"/>
    <w:rsid w:val="003A355E"/>
    <w:rsid w:val="003B5587"/>
    <w:rsid w:val="004315A8"/>
    <w:rsid w:val="00431F21"/>
    <w:rsid w:val="00445EF7"/>
    <w:rsid w:val="004C4830"/>
    <w:rsid w:val="004C4C88"/>
    <w:rsid w:val="005036BE"/>
    <w:rsid w:val="0050799A"/>
    <w:rsid w:val="0056592D"/>
    <w:rsid w:val="00627153"/>
    <w:rsid w:val="00663642"/>
    <w:rsid w:val="00677153"/>
    <w:rsid w:val="006A2768"/>
    <w:rsid w:val="006B0476"/>
    <w:rsid w:val="0070160E"/>
    <w:rsid w:val="00775777"/>
    <w:rsid w:val="007A62CF"/>
    <w:rsid w:val="007D117E"/>
    <w:rsid w:val="007D76E4"/>
    <w:rsid w:val="007F44CB"/>
    <w:rsid w:val="008C3367"/>
    <w:rsid w:val="00904760"/>
    <w:rsid w:val="00914E86"/>
    <w:rsid w:val="00962EB3"/>
    <w:rsid w:val="009A7851"/>
    <w:rsid w:val="009B4DBE"/>
    <w:rsid w:val="00A019AD"/>
    <w:rsid w:val="00A0558B"/>
    <w:rsid w:val="00A10268"/>
    <w:rsid w:val="00A36D6C"/>
    <w:rsid w:val="00A37D41"/>
    <w:rsid w:val="00A57280"/>
    <w:rsid w:val="00AD7CBA"/>
    <w:rsid w:val="00B06C06"/>
    <w:rsid w:val="00BB5CBA"/>
    <w:rsid w:val="00BB612D"/>
    <w:rsid w:val="00BF3125"/>
    <w:rsid w:val="00C14B54"/>
    <w:rsid w:val="00D06963"/>
    <w:rsid w:val="00D1554B"/>
    <w:rsid w:val="00D17CEE"/>
    <w:rsid w:val="00D21E98"/>
    <w:rsid w:val="00D25211"/>
    <w:rsid w:val="00D32C2D"/>
    <w:rsid w:val="00D462F7"/>
    <w:rsid w:val="00D65E88"/>
    <w:rsid w:val="00DA50E4"/>
    <w:rsid w:val="00DD2A20"/>
    <w:rsid w:val="00DE42C9"/>
    <w:rsid w:val="00DE78BF"/>
    <w:rsid w:val="00E81109"/>
    <w:rsid w:val="00E958CB"/>
    <w:rsid w:val="00EB5DA3"/>
    <w:rsid w:val="00EC2939"/>
    <w:rsid w:val="00EC6EFD"/>
    <w:rsid w:val="00EE1136"/>
    <w:rsid w:val="00F47EB4"/>
    <w:rsid w:val="00F7457C"/>
    <w:rsid w:val="00F763B5"/>
    <w:rsid w:val="00FD43A8"/>
    <w:rsid w:val="00FF55E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8297FB-9401-470E-B2FF-EB17F1956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62F7"/>
    <w:rPr>
      <w:rFonts w:ascii="Calibri" w:eastAsia="Calibri" w:hAnsi="Calibri" w:cs="Times New Roman"/>
    </w:rPr>
  </w:style>
  <w:style w:type="paragraph" w:styleId="Ttulo2">
    <w:name w:val="heading 2"/>
    <w:basedOn w:val="Normal"/>
    <w:next w:val="Normal"/>
    <w:link w:val="Ttulo2Car"/>
    <w:uiPriority w:val="9"/>
    <w:unhideWhenUsed/>
    <w:qFormat/>
    <w:rsid w:val="006B0476"/>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462F7"/>
    <w:pPr>
      <w:autoSpaceDE w:val="0"/>
      <w:autoSpaceDN w:val="0"/>
      <w:adjustRightInd w:val="0"/>
      <w:spacing w:after="0" w:line="240" w:lineRule="auto"/>
    </w:pPr>
    <w:rPr>
      <w:rFonts w:ascii="Arial" w:eastAsia="Calibri" w:hAnsi="Arial" w:cs="Arial"/>
      <w:color w:val="000000"/>
      <w:sz w:val="24"/>
      <w:szCs w:val="24"/>
      <w:lang w:val="en-US"/>
    </w:rPr>
  </w:style>
  <w:style w:type="paragraph" w:customStyle="1" w:styleId="Sinespaciado1">
    <w:name w:val="Sin espaciado1"/>
    <w:link w:val="SinespaciadoCar"/>
    <w:uiPriority w:val="1"/>
    <w:qFormat/>
    <w:rsid w:val="00D462F7"/>
    <w:pPr>
      <w:spacing w:after="0" w:line="240" w:lineRule="auto"/>
    </w:pPr>
    <w:rPr>
      <w:rFonts w:ascii="Calibri" w:eastAsia="Calibri" w:hAnsi="Calibri" w:cs="Times New Roman"/>
      <w:lang w:val="en-US" w:eastAsia="zh-CN"/>
    </w:rPr>
  </w:style>
  <w:style w:type="paragraph" w:customStyle="1" w:styleId="Footer1">
    <w:name w:val="Footer1"/>
    <w:basedOn w:val="Normal"/>
    <w:rsid w:val="00D462F7"/>
    <w:pPr>
      <w:tabs>
        <w:tab w:val="center" w:pos="4252"/>
        <w:tab w:val="right" w:pos="8504"/>
      </w:tabs>
      <w:spacing w:after="0" w:line="240" w:lineRule="auto"/>
    </w:pPr>
  </w:style>
  <w:style w:type="paragraph" w:customStyle="1" w:styleId="Prrafodelista1">
    <w:name w:val="Párrafo de lista1"/>
    <w:basedOn w:val="Normal"/>
    <w:qFormat/>
    <w:rsid w:val="00D462F7"/>
    <w:pPr>
      <w:ind w:left="720"/>
      <w:contextualSpacing/>
    </w:pPr>
  </w:style>
  <w:style w:type="character" w:customStyle="1" w:styleId="SinespaciadoCar">
    <w:name w:val="Sin espaciado Car"/>
    <w:basedOn w:val="Fuentedeprrafopredeter"/>
    <w:link w:val="Sinespaciado1"/>
    <w:uiPriority w:val="1"/>
    <w:rsid w:val="00D462F7"/>
    <w:rPr>
      <w:rFonts w:ascii="Calibri" w:eastAsia="Calibri" w:hAnsi="Calibri" w:cs="Times New Roman"/>
      <w:lang w:val="en-US" w:eastAsia="zh-CN"/>
    </w:rPr>
  </w:style>
  <w:style w:type="paragraph" w:styleId="Prrafodelista">
    <w:name w:val="List Paragraph"/>
    <w:basedOn w:val="Normal"/>
    <w:uiPriority w:val="34"/>
    <w:qFormat/>
    <w:rsid w:val="00D462F7"/>
    <w:pPr>
      <w:ind w:left="720"/>
      <w:contextualSpacing/>
    </w:pPr>
  </w:style>
  <w:style w:type="paragraph" w:styleId="Encabezado">
    <w:name w:val="header"/>
    <w:basedOn w:val="Normal"/>
    <w:link w:val="EncabezadoCar"/>
    <w:unhideWhenUsed/>
    <w:rsid w:val="00D462F7"/>
    <w:pPr>
      <w:tabs>
        <w:tab w:val="center" w:pos="4680"/>
        <w:tab w:val="right" w:pos="9360"/>
      </w:tabs>
      <w:spacing w:after="0" w:line="240" w:lineRule="auto"/>
    </w:pPr>
  </w:style>
  <w:style w:type="character" w:customStyle="1" w:styleId="EncabezadoCar">
    <w:name w:val="Encabezado Car"/>
    <w:basedOn w:val="Fuentedeprrafopredeter"/>
    <w:link w:val="Encabezado"/>
    <w:rsid w:val="00D462F7"/>
    <w:rPr>
      <w:rFonts w:ascii="Calibri" w:eastAsia="Calibri" w:hAnsi="Calibri" w:cs="Times New Roman"/>
    </w:rPr>
  </w:style>
  <w:style w:type="paragraph" w:styleId="Piedepgina">
    <w:name w:val="footer"/>
    <w:basedOn w:val="Normal"/>
    <w:link w:val="PiedepginaCar"/>
    <w:uiPriority w:val="99"/>
    <w:unhideWhenUsed/>
    <w:rsid w:val="00D462F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462F7"/>
    <w:rPr>
      <w:rFonts w:ascii="Calibri" w:eastAsia="Calibri" w:hAnsi="Calibri" w:cs="Times New Roman"/>
    </w:rPr>
  </w:style>
  <w:style w:type="character" w:customStyle="1" w:styleId="MSGENFONTSTYLENAMETEMPLATEROLENUMBERMSGENFONTSTYLENAMEBYROLETEXT2">
    <w:name w:val="MSG_EN_FONT_STYLE_NAME_TEMPLATE_ROLE_NUMBER MSG_EN_FONT_STYLE_NAME_BY_ROLE_TEXT 2_"/>
    <w:basedOn w:val="Fuentedeprrafopredeter"/>
    <w:rsid w:val="00D462F7"/>
    <w:rPr>
      <w:rFonts w:ascii="Arial" w:eastAsia="Arial" w:hAnsi="Arial" w:cs="Arial"/>
      <w:b w:val="0"/>
      <w:bCs w:val="0"/>
      <w:i w:val="0"/>
      <w:iCs w:val="0"/>
      <w:smallCaps w:val="0"/>
      <w:strike w:val="0"/>
      <w:u w:val="none"/>
    </w:rPr>
  </w:style>
  <w:style w:type="character" w:customStyle="1" w:styleId="MSGENFONTSTYLENAMETEMPLATEROLENUMBERMSGENFONTSTYLENAMEBYROLETEXT2MSGENFONTSTYLEMODIFERSIZE14">
    <w:name w:val="MSG_EN_FONT_STYLE_NAME_TEMPLATE_ROLE_NUMBER MSG_EN_FONT_STYLE_NAME_BY_ROLE_TEXT 2 + MSG_EN_FONT_STYLE_MODIFER_SIZE 14"/>
    <w:basedOn w:val="MSGENFONTSTYLENAMETEMPLATEROLENUMBERMSGENFONTSTYLENAMEBYROLETEXT2"/>
    <w:rsid w:val="00D462F7"/>
    <w:rPr>
      <w:rFonts w:ascii="Arial" w:eastAsia="Arial" w:hAnsi="Arial" w:cs="Arial"/>
      <w:b w:val="0"/>
      <w:bCs w:val="0"/>
      <w:i w:val="0"/>
      <w:iCs w:val="0"/>
      <w:smallCaps w:val="0"/>
      <w:strike w:val="0"/>
      <w:color w:val="000000"/>
      <w:spacing w:val="0"/>
      <w:w w:val="100"/>
      <w:position w:val="0"/>
      <w:sz w:val="28"/>
      <w:szCs w:val="28"/>
      <w:u w:val="none"/>
      <w:lang w:val="en-US" w:eastAsia="en-US" w:bidi="en-US"/>
    </w:rPr>
  </w:style>
  <w:style w:type="character" w:customStyle="1" w:styleId="MSGENFONTSTYLENAMETEMPLATEROLENUMBERMSGENFONTSTYLENAMEBYROLETEXT2MSGENFONTSTYLEMODIFERSIZE16MSGENFONTSTYLEMODIFERBOLD">
    <w:name w:val="MSG_EN_FONT_STYLE_NAME_TEMPLATE_ROLE_NUMBER MSG_EN_FONT_STYLE_NAME_BY_ROLE_TEXT 2 + MSG_EN_FONT_STYLE_MODIFER_SIZE 16;MSG_EN_FONT_STYLE_MODIFER_BOLD"/>
    <w:basedOn w:val="MSGENFONTSTYLENAMETEMPLATEROLENUMBERMSGENFONTSTYLENAMEBYROLETEXT2"/>
    <w:rsid w:val="00D462F7"/>
    <w:rPr>
      <w:rFonts w:ascii="Arial" w:eastAsia="Arial" w:hAnsi="Arial" w:cs="Arial"/>
      <w:b/>
      <w:bCs/>
      <w:i w:val="0"/>
      <w:iCs w:val="0"/>
      <w:smallCaps w:val="0"/>
      <w:strike w:val="0"/>
      <w:color w:val="000000"/>
      <w:spacing w:val="0"/>
      <w:w w:val="100"/>
      <w:position w:val="0"/>
      <w:sz w:val="32"/>
      <w:szCs w:val="32"/>
      <w:u w:val="none"/>
      <w:lang w:val="en-US" w:eastAsia="en-US" w:bidi="en-US"/>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D462F7"/>
    <w:rPr>
      <w:rFonts w:ascii="Arial" w:eastAsia="Arial" w:hAnsi="Arial" w:cs="Arial"/>
      <w:b w:val="0"/>
      <w:bCs w:val="0"/>
      <w:i w:val="0"/>
      <w:iCs w:val="0"/>
      <w:smallCaps w:val="0"/>
      <w:strike w:val="0"/>
      <w:color w:val="000000"/>
      <w:spacing w:val="0"/>
      <w:w w:val="100"/>
      <w:position w:val="0"/>
      <w:sz w:val="24"/>
      <w:szCs w:val="24"/>
      <w:u w:val="none"/>
      <w:lang w:val="en-US" w:eastAsia="en-US" w:bidi="en-US"/>
    </w:rPr>
  </w:style>
  <w:style w:type="character" w:customStyle="1" w:styleId="MSGENFONTSTYLENAMETEMPLATEROLEMSGENFONTSTYLENAMEBYROLERUNNINGTITLE">
    <w:name w:val="MSG_EN_FONT_STYLE_NAME_TEMPLATE_ROLE MSG_EN_FONT_STYLE_NAME_BY_ROLE_RUNNING_TITLE_"/>
    <w:basedOn w:val="Fuentedeprrafopredeter"/>
    <w:rsid w:val="00D462F7"/>
    <w:rPr>
      <w:rFonts w:ascii="Arial" w:eastAsia="Arial" w:hAnsi="Arial" w:cs="Arial"/>
      <w:b w:val="0"/>
      <w:bCs w:val="0"/>
      <w:i w:val="0"/>
      <w:iCs w:val="0"/>
      <w:smallCaps w:val="0"/>
      <w:strike w:val="0"/>
      <w:sz w:val="19"/>
      <w:szCs w:val="19"/>
      <w:u w:val="none"/>
    </w:rPr>
  </w:style>
  <w:style w:type="character" w:customStyle="1" w:styleId="MSGENFONTSTYLENAMETEMPLATEROLEMSGENFONTSTYLENAMEBYROLERUNNINGTITLE0">
    <w:name w:val="MSG_EN_FONT_STYLE_NAME_TEMPLATE_ROLE MSG_EN_FONT_STYLE_NAME_BY_ROLE_RUNNING_TITLE"/>
    <w:basedOn w:val="MSGENFONTSTYLENAMETEMPLATEROLEMSGENFONTSTYLENAMEBYROLERUNNINGTITLE"/>
    <w:rsid w:val="00D462F7"/>
    <w:rPr>
      <w:rFonts w:ascii="Arial" w:eastAsia="Arial" w:hAnsi="Arial" w:cs="Arial"/>
      <w:b w:val="0"/>
      <w:bCs w:val="0"/>
      <w:i w:val="0"/>
      <w:iCs w:val="0"/>
      <w:smallCaps w:val="0"/>
      <w:strike w:val="0"/>
      <w:color w:val="000000"/>
      <w:spacing w:val="0"/>
      <w:w w:val="100"/>
      <w:position w:val="0"/>
      <w:sz w:val="19"/>
      <w:szCs w:val="19"/>
      <w:u w:val="none"/>
      <w:lang w:val="en-US" w:eastAsia="en-US" w:bidi="en-US"/>
    </w:rPr>
  </w:style>
  <w:style w:type="character" w:customStyle="1" w:styleId="MSGENFONTSTYLENAMETEMPLATEROLELEVELMSGENFONTSTYLENAMEBYROLEHEADING1">
    <w:name w:val="MSG_EN_FONT_STYLE_NAME_TEMPLATE_ROLE_LEVEL MSG_EN_FONT_STYLE_NAME_BY_ROLE_HEADING 1_"/>
    <w:basedOn w:val="Fuentedeprrafopredeter"/>
    <w:link w:val="MSGENFONTSTYLENAMETEMPLATEROLELEVELMSGENFONTSTYLENAMEBYROLEHEADING10"/>
    <w:rsid w:val="00D462F7"/>
    <w:rPr>
      <w:rFonts w:ascii="Arial" w:eastAsia="Arial" w:hAnsi="Arial" w:cs="Arial"/>
      <w:b/>
      <w:bCs/>
      <w:sz w:val="32"/>
      <w:szCs w:val="32"/>
      <w:shd w:val="clear" w:color="auto" w:fill="FFFFFF"/>
    </w:rPr>
  </w:style>
  <w:style w:type="character" w:customStyle="1" w:styleId="MSGENFONTSTYLENAMETEMPLATEROLENUMBERMSGENFONTSTYLENAMEBYROLETEXT2MSGENFONTSTYLEMODIFERBOLD">
    <w:name w:val="MSG_EN_FONT_STYLE_NAME_TEMPLATE_ROLE_NUMBER MSG_EN_FONT_STYLE_NAME_BY_ROLE_TEXT 2 + MSG_EN_FONT_STYLE_MODIFER_BOLD"/>
    <w:basedOn w:val="MSGENFONTSTYLENAMETEMPLATEROLENUMBERMSGENFONTSTYLENAMEBYROLETEXT2"/>
    <w:rsid w:val="00D462F7"/>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MSGENFONTSTYLENAMETEMPLATEROLELEVELMSGENFONTSTYLENAMEBYROLEHEADING1Exact">
    <w:name w:val="MSG_EN_FONT_STYLE_NAME_TEMPLATE_ROLE_LEVEL MSG_EN_FONT_STYLE_NAME_BY_ROLE_HEADING 1 Exact"/>
    <w:basedOn w:val="Fuentedeprrafopredeter"/>
    <w:rsid w:val="00D462F7"/>
    <w:rPr>
      <w:rFonts w:ascii="Arial" w:eastAsia="Arial" w:hAnsi="Arial" w:cs="Arial"/>
      <w:b/>
      <w:bCs/>
      <w:i w:val="0"/>
      <w:iCs w:val="0"/>
      <w:smallCaps w:val="0"/>
      <w:strike w:val="0"/>
      <w:sz w:val="32"/>
      <w:szCs w:val="32"/>
      <w:u w:val="none"/>
    </w:rPr>
  </w:style>
  <w:style w:type="paragraph" w:customStyle="1" w:styleId="MSGENFONTSTYLENAMETEMPLATEROLELEVELMSGENFONTSTYLENAMEBYROLEHEADING10">
    <w:name w:val="MSG_EN_FONT_STYLE_NAME_TEMPLATE_ROLE_LEVEL MSG_EN_FONT_STYLE_NAME_BY_ROLE_HEADING 1"/>
    <w:basedOn w:val="Normal"/>
    <w:link w:val="MSGENFONTSTYLENAMETEMPLATEROLELEVELMSGENFONTSTYLENAMEBYROLEHEADING1"/>
    <w:rsid w:val="00D462F7"/>
    <w:pPr>
      <w:widowControl w:val="0"/>
      <w:shd w:val="clear" w:color="auto" w:fill="FFFFFF"/>
      <w:spacing w:before="640" w:after="460" w:line="358" w:lineRule="exact"/>
      <w:jc w:val="both"/>
      <w:outlineLvl w:val="0"/>
    </w:pPr>
    <w:rPr>
      <w:rFonts w:ascii="Arial" w:eastAsia="Arial" w:hAnsi="Arial" w:cs="Arial"/>
      <w:b/>
      <w:bCs/>
      <w:sz w:val="32"/>
      <w:szCs w:val="32"/>
    </w:rPr>
  </w:style>
  <w:style w:type="paragraph" w:customStyle="1" w:styleId="TProyecto14">
    <w:name w:val="TProyecto14"/>
    <w:basedOn w:val="Normal"/>
    <w:uiPriority w:val="99"/>
    <w:rsid w:val="00D462F7"/>
    <w:pPr>
      <w:spacing w:after="0" w:line="360" w:lineRule="auto"/>
    </w:pPr>
    <w:rPr>
      <w:rFonts w:eastAsia="Times New Roman" w:cs="Arial"/>
      <w:sz w:val="28"/>
      <w:szCs w:val="28"/>
      <w:lang w:val="es-MX" w:eastAsia="es-ES" w:bidi="he-IL"/>
    </w:rPr>
  </w:style>
  <w:style w:type="character" w:customStyle="1" w:styleId="Ttulo2Car">
    <w:name w:val="Título 2 Car"/>
    <w:basedOn w:val="Fuentedeprrafopredeter"/>
    <w:link w:val="Ttulo2"/>
    <w:uiPriority w:val="9"/>
    <w:rsid w:val="006B0476"/>
    <w:rPr>
      <w:rFonts w:asciiTheme="majorHAnsi" w:eastAsiaTheme="majorEastAsia" w:hAnsiTheme="majorHAnsi" w:cstheme="majorBidi"/>
      <w:color w:val="2E74B5" w:themeColor="accent1" w:themeShade="BF"/>
      <w:sz w:val="26"/>
      <w:szCs w:val="26"/>
      <w:lang w:val="es-ES"/>
    </w:rPr>
  </w:style>
  <w:style w:type="table" w:styleId="Tablaconcuadrcula">
    <w:name w:val="Table Grid"/>
    <w:basedOn w:val="Tablanormal"/>
    <w:uiPriority w:val="39"/>
    <w:rsid w:val="00BB612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574295">
      <w:bodyDiv w:val="1"/>
      <w:marLeft w:val="0"/>
      <w:marRight w:val="0"/>
      <w:marTop w:val="0"/>
      <w:marBottom w:val="0"/>
      <w:divBdr>
        <w:top w:val="none" w:sz="0" w:space="0" w:color="auto"/>
        <w:left w:val="none" w:sz="0" w:space="0" w:color="auto"/>
        <w:bottom w:val="none" w:sz="0" w:space="0" w:color="auto"/>
        <w:right w:val="none" w:sz="0" w:space="0" w:color="auto"/>
      </w:divBdr>
      <w:divsChild>
        <w:div w:id="1169637612">
          <w:marLeft w:val="0"/>
          <w:marRight w:val="0"/>
          <w:marTop w:val="0"/>
          <w:marBottom w:val="0"/>
          <w:divBdr>
            <w:top w:val="none" w:sz="0" w:space="0" w:color="auto"/>
            <w:left w:val="none" w:sz="0" w:space="0" w:color="auto"/>
            <w:bottom w:val="none" w:sz="0" w:space="0" w:color="auto"/>
            <w:right w:val="none" w:sz="0" w:space="0" w:color="auto"/>
          </w:divBdr>
        </w:div>
        <w:div w:id="1244486056">
          <w:marLeft w:val="0"/>
          <w:marRight w:val="0"/>
          <w:marTop w:val="0"/>
          <w:marBottom w:val="0"/>
          <w:divBdr>
            <w:top w:val="none" w:sz="0" w:space="0" w:color="auto"/>
            <w:left w:val="none" w:sz="0" w:space="0" w:color="auto"/>
            <w:bottom w:val="none" w:sz="0" w:space="0" w:color="auto"/>
            <w:right w:val="none" w:sz="0" w:space="0" w:color="auto"/>
          </w:divBdr>
        </w:div>
        <w:div w:id="806701943">
          <w:marLeft w:val="0"/>
          <w:marRight w:val="0"/>
          <w:marTop w:val="0"/>
          <w:marBottom w:val="0"/>
          <w:divBdr>
            <w:top w:val="none" w:sz="0" w:space="0" w:color="auto"/>
            <w:left w:val="none" w:sz="0" w:space="0" w:color="auto"/>
            <w:bottom w:val="none" w:sz="0" w:space="0" w:color="auto"/>
            <w:right w:val="none" w:sz="0" w:space="0" w:color="auto"/>
          </w:divBdr>
        </w:div>
        <w:div w:id="980814421">
          <w:marLeft w:val="0"/>
          <w:marRight w:val="0"/>
          <w:marTop w:val="0"/>
          <w:marBottom w:val="0"/>
          <w:divBdr>
            <w:top w:val="none" w:sz="0" w:space="0" w:color="auto"/>
            <w:left w:val="none" w:sz="0" w:space="0" w:color="auto"/>
            <w:bottom w:val="none" w:sz="0" w:space="0" w:color="auto"/>
            <w:right w:val="none" w:sz="0" w:space="0" w:color="auto"/>
          </w:divBdr>
        </w:div>
        <w:div w:id="1788886655">
          <w:marLeft w:val="0"/>
          <w:marRight w:val="0"/>
          <w:marTop w:val="0"/>
          <w:marBottom w:val="0"/>
          <w:divBdr>
            <w:top w:val="none" w:sz="0" w:space="0" w:color="auto"/>
            <w:left w:val="none" w:sz="0" w:space="0" w:color="auto"/>
            <w:bottom w:val="none" w:sz="0" w:space="0" w:color="auto"/>
            <w:right w:val="none" w:sz="0" w:space="0" w:color="auto"/>
          </w:divBdr>
        </w:div>
        <w:div w:id="638533849">
          <w:marLeft w:val="0"/>
          <w:marRight w:val="0"/>
          <w:marTop w:val="0"/>
          <w:marBottom w:val="0"/>
          <w:divBdr>
            <w:top w:val="none" w:sz="0" w:space="0" w:color="auto"/>
            <w:left w:val="none" w:sz="0" w:space="0" w:color="auto"/>
            <w:bottom w:val="none" w:sz="0" w:space="0" w:color="auto"/>
            <w:right w:val="none" w:sz="0" w:space="0" w:color="auto"/>
          </w:divBdr>
        </w:div>
        <w:div w:id="1875459515">
          <w:marLeft w:val="0"/>
          <w:marRight w:val="0"/>
          <w:marTop w:val="0"/>
          <w:marBottom w:val="0"/>
          <w:divBdr>
            <w:top w:val="none" w:sz="0" w:space="0" w:color="auto"/>
            <w:left w:val="none" w:sz="0" w:space="0" w:color="auto"/>
            <w:bottom w:val="none" w:sz="0" w:space="0" w:color="auto"/>
            <w:right w:val="none" w:sz="0" w:space="0" w:color="auto"/>
          </w:divBdr>
        </w:div>
        <w:div w:id="1255166692">
          <w:marLeft w:val="0"/>
          <w:marRight w:val="0"/>
          <w:marTop w:val="0"/>
          <w:marBottom w:val="0"/>
          <w:divBdr>
            <w:top w:val="none" w:sz="0" w:space="0" w:color="auto"/>
            <w:left w:val="none" w:sz="0" w:space="0" w:color="auto"/>
            <w:bottom w:val="none" w:sz="0" w:space="0" w:color="auto"/>
            <w:right w:val="none" w:sz="0" w:space="0" w:color="auto"/>
          </w:divBdr>
        </w:div>
        <w:div w:id="620185980">
          <w:marLeft w:val="0"/>
          <w:marRight w:val="0"/>
          <w:marTop w:val="0"/>
          <w:marBottom w:val="0"/>
          <w:divBdr>
            <w:top w:val="none" w:sz="0" w:space="0" w:color="auto"/>
            <w:left w:val="none" w:sz="0" w:space="0" w:color="auto"/>
            <w:bottom w:val="none" w:sz="0" w:space="0" w:color="auto"/>
            <w:right w:val="none" w:sz="0" w:space="0" w:color="auto"/>
          </w:divBdr>
        </w:div>
        <w:div w:id="999385505">
          <w:marLeft w:val="0"/>
          <w:marRight w:val="0"/>
          <w:marTop w:val="0"/>
          <w:marBottom w:val="0"/>
          <w:divBdr>
            <w:top w:val="none" w:sz="0" w:space="0" w:color="auto"/>
            <w:left w:val="none" w:sz="0" w:space="0" w:color="auto"/>
            <w:bottom w:val="none" w:sz="0" w:space="0" w:color="auto"/>
            <w:right w:val="none" w:sz="0" w:space="0" w:color="auto"/>
          </w:divBdr>
        </w:div>
        <w:div w:id="1590233560">
          <w:marLeft w:val="0"/>
          <w:marRight w:val="0"/>
          <w:marTop w:val="0"/>
          <w:marBottom w:val="0"/>
          <w:divBdr>
            <w:top w:val="none" w:sz="0" w:space="0" w:color="auto"/>
            <w:left w:val="none" w:sz="0" w:space="0" w:color="auto"/>
            <w:bottom w:val="none" w:sz="0" w:space="0" w:color="auto"/>
            <w:right w:val="none" w:sz="0" w:space="0" w:color="auto"/>
          </w:divBdr>
        </w:div>
        <w:div w:id="859243666">
          <w:marLeft w:val="0"/>
          <w:marRight w:val="0"/>
          <w:marTop w:val="0"/>
          <w:marBottom w:val="0"/>
          <w:divBdr>
            <w:top w:val="none" w:sz="0" w:space="0" w:color="auto"/>
            <w:left w:val="none" w:sz="0" w:space="0" w:color="auto"/>
            <w:bottom w:val="none" w:sz="0" w:space="0" w:color="auto"/>
            <w:right w:val="none" w:sz="0" w:space="0" w:color="auto"/>
          </w:divBdr>
        </w:div>
        <w:div w:id="1719206662">
          <w:marLeft w:val="0"/>
          <w:marRight w:val="0"/>
          <w:marTop w:val="0"/>
          <w:marBottom w:val="0"/>
          <w:divBdr>
            <w:top w:val="none" w:sz="0" w:space="0" w:color="auto"/>
            <w:left w:val="none" w:sz="0" w:space="0" w:color="auto"/>
            <w:bottom w:val="none" w:sz="0" w:space="0" w:color="auto"/>
            <w:right w:val="none" w:sz="0" w:space="0" w:color="auto"/>
          </w:divBdr>
        </w:div>
        <w:div w:id="402071362">
          <w:marLeft w:val="0"/>
          <w:marRight w:val="0"/>
          <w:marTop w:val="0"/>
          <w:marBottom w:val="0"/>
          <w:divBdr>
            <w:top w:val="none" w:sz="0" w:space="0" w:color="auto"/>
            <w:left w:val="none" w:sz="0" w:space="0" w:color="auto"/>
            <w:bottom w:val="none" w:sz="0" w:space="0" w:color="auto"/>
            <w:right w:val="none" w:sz="0" w:space="0" w:color="auto"/>
          </w:divBdr>
        </w:div>
        <w:div w:id="814569717">
          <w:marLeft w:val="0"/>
          <w:marRight w:val="0"/>
          <w:marTop w:val="0"/>
          <w:marBottom w:val="0"/>
          <w:divBdr>
            <w:top w:val="none" w:sz="0" w:space="0" w:color="auto"/>
            <w:left w:val="none" w:sz="0" w:space="0" w:color="auto"/>
            <w:bottom w:val="none" w:sz="0" w:space="0" w:color="auto"/>
            <w:right w:val="none" w:sz="0" w:space="0" w:color="auto"/>
          </w:divBdr>
        </w:div>
        <w:div w:id="1455098474">
          <w:marLeft w:val="0"/>
          <w:marRight w:val="0"/>
          <w:marTop w:val="0"/>
          <w:marBottom w:val="0"/>
          <w:divBdr>
            <w:top w:val="none" w:sz="0" w:space="0" w:color="auto"/>
            <w:left w:val="none" w:sz="0" w:space="0" w:color="auto"/>
            <w:bottom w:val="none" w:sz="0" w:space="0" w:color="auto"/>
            <w:right w:val="none" w:sz="0" w:space="0" w:color="auto"/>
          </w:divBdr>
        </w:div>
        <w:div w:id="1208482">
          <w:marLeft w:val="0"/>
          <w:marRight w:val="0"/>
          <w:marTop w:val="0"/>
          <w:marBottom w:val="0"/>
          <w:divBdr>
            <w:top w:val="none" w:sz="0" w:space="0" w:color="auto"/>
            <w:left w:val="none" w:sz="0" w:space="0" w:color="auto"/>
            <w:bottom w:val="none" w:sz="0" w:space="0" w:color="auto"/>
            <w:right w:val="none" w:sz="0" w:space="0" w:color="auto"/>
          </w:divBdr>
        </w:div>
        <w:div w:id="563806822">
          <w:marLeft w:val="0"/>
          <w:marRight w:val="0"/>
          <w:marTop w:val="0"/>
          <w:marBottom w:val="0"/>
          <w:divBdr>
            <w:top w:val="none" w:sz="0" w:space="0" w:color="auto"/>
            <w:left w:val="none" w:sz="0" w:space="0" w:color="auto"/>
            <w:bottom w:val="none" w:sz="0" w:space="0" w:color="auto"/>
            <w:right w:val="none" w:sz="0" w:space="0" w:color="auto"/>
          </w:divBdr>
        </w:div>
        <w:div w:id="427386463">
          <w:marLeft w:val="0"/>
          <w:marRight w:val="0"/>
          <w:marTop w:val="0"/>
          <w:marBottom w:val="0"/>
          <w:divBdr>
            <w:top w:val="none" w:sz="0" w:space="0" w:color="auto"/>
            <w:left w:val="none" w:sz="0" w:space="0" w:color="auto"/>
            <w:bottom w:val="none" w:sz="0" w:space="0" w:color="auto"/>
            <w:right w:val="none" w:sz="0" w:space="0" w:color="auto"/>
          </w:divBdr>
        </w:div>
        <w:div w:id="1930501496">
          <w:marLeft w:val="0"/>
          <w:marRight w:val="0"/>
          <w:marTop w:val="0"/>
          <w:marBottom w:val="0"/>
          <w:divBdr>
            <w:top w:val="none" w:sz="0" w:space="0" w:color="auto"/>
            <w:left w:val="none" w:sz="0" w:space="0" w:color="auto"/>
            <w:bottom w:val="none" w:sz="0" w:space="0" w:color="auto"/>
            <w:right w:val="none" w:sz="0" w:space="0" w:color="auto"/>
          </w:divBdr>
        </w:div>
        <w:div w:id="351762220">
          <w:marLeft w:val="0"/>
          <w:marRight w:val="0"/>
          <w:marTop w:val="0"/>
          <w:marBottom w:val="0"/>
          <w:divBdr>
            <w:top w:val="none" w:sz="0" w:space="0" w:color="auto"/>
            <w:left w:val="none" w:sz="0" w:space="0" w:color="auto"/>
            <w:bottom w:val="none" w:sz="0" w:space="0" w:color="auto"/>
            <w:right w:val="none" w:sz="0" w:space="0" w:color="auto"/>
          </w:divBdr>
        </w:div>
        <w:div w:id="1888948091">
          <w:marLeft w:val="0"/>
          <w:marRight w:val="0"/>
          <w:marTop w:val="0"/>
          <w:marBottom w:val="0"/>
          <w:divBdr>
            <w:top w:val="none" w:sz="0" w:space="0" w:color="auto"/>
            <w:left w:val="none" w:sz="0" w:space="0" w:color="auto"/>
            <w:bottom w:val="none" w:sz="0" w:space="0" w:color="auto"/>
            <w:right w:val="none" w:sz="0" w:space="0" w:color="auto"/>
          </w:divBdr>
        </w:div>
        <w:div w:id="1746225173">
          <w:marLeft w:val="0"/>
          <w:marRight w:val="0"/>
          <w:marTop w:val="0"/>
          <w:marBottom w:val="0"/>
          <w:divBdr>
            <w:top w:val="none" w:sz="0" w:space="0" w:color="auto"/>
            <w:left w:val="none" w:sz="0" w:space="0" w:color="auto"/>
            <w:bottom w:val="none" w:sz="0" w:space="0" w:color="auto"/>
            <w:right w:val="none" w:sz="0" w:space="0" w:color="auto"/>
          </w:divBdr>
        </w:div>
        <w:div w:id="1979872778">
          <w:marLeft w:val="0"/>
          <w:marRight w:val="0"/>
          <w:marTop w:val="0"/>
          <w:marBottom w:val="0"/>
          <w:divBdr>
            <w:top w:val="none" w:sz="0" w:space="0" w:color="auto"/>
            <w:left w:val="none" w:sz="0" w:space="0" w:color="auto"/>
            <w:bottom w:val="none" w:sz="0" w:space="0" w:color="auto"/>
            <w:right w:val="none" w:sz="0" w:space="0" w:color="auto"/>
          </w:divBdr>
        </w:div>
      </w:divsChild>
    </w:div>
    <w:div w:id="276840747">
      <w:bodyDiv w:val="1"/>
      <w:marLeft w:val="0"/>
      <w:marRight w:val="0"/>
      <w:marTop w:val="0"/>
      <w:marBottom w:val="0"/>
      <w:divBdr>
        <w:top w:val="none" w:sz="0" w:space="0" w:color="auto"/>
        <w:left w:val="none" w:sz="0" w:space="0" w:color="auto"/>
        <w:bottom w:val="none" w:sz="0" w:space="0" w:color="auto"/>
        <w:right w:val="none" w:sz="0" w:space="0" w:color="auto"/>
      </w:divBdr>
      <w:divsChild>
        <w:div w:id="651834022">
          <w:marLeft w:val="0"/>
          <w:marRight w:val="0"/>
          <w:marTop w:val="0"/>
          <w:marBottom w:val="0"/>
          <w:divBdr>
            <w:top w:val="none" w:sz="0" w:space="0" w:color="auto"/>
            <w:left w:val="none" w:sz="0" w:space="0" w:color="auto"/>
            <w:bottom w:val="none" w:sz="0" w:space="0" w:color="auto"/>
            <w:right w:val="none" w:sz="0" w:space="0" w:color="auto"/>
          </w:divBdr>
          <w:divsChild>
            <w:div w:id="2095126026">
              <w:marLeft w:val="0"/>
              <w:marRight w:val="0"/>
              <w:marTop w:val="0"/>
              <w:marBottom w:val="0"/>
              <w:divBdr>
                <w:top w:val="none" w:sz="0" w:space="0" w:color="auto"/>
                <w:left w:val="none" w:sz="0" w:space="0" w:color="auto"/>
                <w:bottom w:val="none" w:sz="0" w:space="0" w:color="auto"/>
                <w:right w:val="none" w:sz="0" w:space="0" w:color="auto"/>
              </w:divBdr>
            </w:div>
            <w:div w:id="386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2126">
      <w:bodyDiv w:val="1"/>
      <w:marLeft w:val="0"/>
      <w:marRight w:val="0"/>
      <w:marTop w:val="0"/>
      <w:marBottom w:val="0"/>
      <w:divBdr>
        <w:top w:val="none" w:sz="0" w:space="0" w:color="auto"/>
        <w:left w:val="none" w:sz="0" w:space="0" w:color="auto"/>
        <w:bottom w:val="none" w:sz="0" w:space="0" w:color="auto"/>
        <w:right w:val="none" w:sz="0" w:space="0" w:color="auto"/>
      </w:divBdr>
      <w:divsChild>
        <w:div w:id="1806119696">
          <w:marLeft w:val="0"/>
          <w:marRight w:val="0"/>
          <w:marTop w:val="0"/>
          <w:marBottom w:val="0"/>
          <w:divBdr>
            <w:top w:val="none" w:sz="0" w:space="0" w:color="auto"/>
            <w:left w:val="none" w:sz="0" w:space="0" w:color="auto"/>
            <w:bottom w:val="none" w:sz="0" w:space="0" w:color="auto"/>
            <w:right w:val="none" w:sz="0" w:space="0" w:color="auto"/>
          </w:divBdr>
        </w:div>
        <w:div w:id="34233902">
          <w:marLeft w:val="0"/>
          <w:marRight w:val="0"/>
          <w:marTop w:val="0"/>
          <w:marBottom w:val="0"/>
          <w:divBdr>
            <w:top w:val="none" w:sz="0" w:space="0" w:color="auto"/>
            <w:left w:val="none" w:sz="0" w:space="0" w:color="auto"/>
            <w:bottom w:val="none" w:sz="0" w:space="0" w:color="auto"/>
            <w:right w:val="none" w:sz="0" w:space="0" w:color="auto"/>
          </w:divBdr>
        </w:div>
        <w:div w:id="726607750">
          <w:marLeft w:val="0"/>
          <w:marRight w:val="0"/>
          <w:marTop w:val="0"/>
          <w:marBottom w:val="0"/>
          <w:divBdr>
            <w:top w:val="none" w:sz="0" w:space="0" w:color="auto"/>
            <w:left w:val="none" w:sz="0" w:space="0" w:color="auto"/>
            <w:bottom w:val="none" w:sz="0" w:space="0" w:color="auto"/>
            <w:right w:val="none" w:sz="0" w:space="0" w:color="auto"/>
          </w:divBdr>
        </w:div>
        <w:div w:id="1531650604">
          <w:marLeft w:val="0"/>
          <w:marRight w:val="0"/>
          <w:marTop w:val="0"/>
          <w:marBottom w:val="0"/>
          <w:divBdr>
            <w:top w:val="none" w:sz="0" w:space="0" w:color="auto"/>
            <w:left w:val="none" w:sz="0" w:space="0" w:color="auto"/>
            <w:bottom w:val="none" w:sz="0" w:space="0" w:color="auto"/>
            <w:right w:val="none" w:sz="0" w:space="0" w:color="auto"/>
          </w:divBdr>
        </w:div>
        <w:div w:id="2073770959">
          <w:marLeft w:val="0"/>
          <w:marRight w:val="0"/>
          <w:marTop w:val="0"/>
          <w:marBottom w:val="0"/>
          <w:divBdr>
            <w:top w:val="none" w:sz="0" w:space="0" w:color="auto"/>
            <w:left w:val="none" w:sz="0" w:space="0" w:color="auto"/>
            <w:bottom w:val="none" w:sz="0" w:space="0" w:color="auto"/>
            <w:right w:val="none" w:sz="0" w:space="0" w:color="auto"/>
          </w:divBdr>
        </w:div>
        <w:div w:id="503127831">
          <w:marLeft w:val="0"/>
          <w:marRight w:val="0"/>
          <w:marTop w:val="0"/>
          <w:marBottom w:val="0"/>
          <w:divBdr>
            <w:top w:val="none" w:sz="0" w:space="0" w:color="auto"/>
            <w:left w:val="none" w:sz="0" w:space="0" w:color="auto"/>
            <w:bottom w:val="none" w:sz="0" w:space="0" w:color="auto"/>
            <w:right w:val="none" w:sz="0" w:space="0" w:color="auto"/>
          </w:divBdr>
        </w:div>
        <w:div w:id="1453131075">
          <w:marLeft w:val="0"/>
          <w:marRight w:val="0"/>
          <w:marTop w:val="0"/>
          <w:marBottom w:val="0"/>
          <w:divBdr>
            <w:top w:val="none" w:sz="0" w:space="0" w:color="auto"/>
            <w:left w:val="none" w:sz="0" w:space="0" w:color="auto"/>
            <w:bottom w:val="none" w:sz="0" w:space="0" w:color="auto"/>
            <w:right w:val="none" w:sz="0" w:space="0" w:color="auto"/>
          </w:divBdr>
        </w:div>
        <w:div w:id="1718385445">
          <w:marLeft w:val="0"/>
          <w:marRight w:val="0"/>
          <w:marTop w:val="0"/>
          <w:marBottom w:val="0"/>
          <w:divBdr>
            <w:top w:val="none" w:sz="0" w:space="0" w:color="auto"/>
            <w:left w:val="none" w:sz="0" w:space="0" w:color="auto"/>
            <w:bottom w:val="none" w:sz="0" w:space="0" w:color="auto"/>
            <w:right w:val="none" w:sz="0" w:space="0" w:color="auto"/>
          </w:divBdr>
        </w:div>
        <w:div w:id="2022009208">
          <w:marLeft w:val="0"/>
          <w:marRight w:val="0"/>
          <w:marTop w:val="0"/>
          <w:marBottom w:val="0"/>
          <w:divBdr>
            <w:top w:val="none" w:sz="0" w:space="0" w:color="auto"/>
            <w:left w:val="none" w:sz="0" w:space="0" w:color="auto"/>
            <w:bottom w:val="none" w:sz="0" w:space="0" w:color="auto"/>
            <w:right w:val="none" w:sz="0" w:space="0" w:color="auto"/>
          </w:divBdr>
        </w:div>
        <w:div w:id="1077364849">
          <w:marLeft w:val="0"/>
          <w:marRight w:val="0"/>
          <w:marTop w:val="0"/>
          <w:marBottom w:val="0"/>
          <w:divBdr>
            <w:top w:val="none" w:sz="0" w:space="0" w:color="auto"/>
            <w:left w:val="none" w:sz="0" w:space="0" w:color="auto"/>
            <w:bottom w:val="none" w:sz="0" w:space="0" w:color="auto"/>
            <w:right w:val="none" w:sz="0" w:space="0" w:color="auto"/>
          </w:divBdr>
        </w:div>
        <w:div w:id="721712661">
          <w:marLeft w:val="0"/>
          <w:marRight w:val="0"/>
          <w:marTop w:val="0"/>
          <w:marBottom w:val="0"/>
          <w:divBdr>
            <w:top w:val="none" w:sz="0" w:space="0" w:color="auto"/>
            <w:left w:val="none" w:sz="0" w:space="0" w:color="auto"/>
            <w:bottom w:val="none" w:sz="0" w:space="0" w:color="auto"/>
            <w:right w:val="none" w:sz="0" w:space="0" w:color="auto"/>
          </w:divBdr>
        </w:div>
        <w:div w:id="844562986">
          <w:marLeft w:val="0"/>
          <w:marRight w:val="0"/>
          <w:marTop w:val="0"/>
          <w:marBottom w:val="0"/>
          <w:divBdr>
            <w:top w:val="none" w:sz="0" w:space="0" w:color="auto"/>
            <w:left w:val="none" w:sz="0" w:space="0" w:color="auto"/>
            <w:bottom w:val="none" w:sz="0" w:space="0" w:color="auto"/>
            <w:right w:val="none" w:sz="0" w:space="0" w:color="auto"/>
          </w:divBdr>
        </w:div>
      </w:divsChild>
    </w:div>
    <w:div w:id="343829422">
      <w:bodyDiv w:val="1"/>
      <w:marLeft w:val="0"/>
      <w:marRight w:val="0"/>
      <w:marTop w:val="0"/>
      <w:marBottom w:val="0"/>
      <w:divBdr>
        <w:top w:val="none" w:sz="0" w:space="0" w:color="auto"/>
        <w:left w:val="none" w:sz="0" w:space="0" w:color="auto"/>
        <w:bottom w:val="none" w:sz="0" w:space="0" w:color="auto"/>
        <w:right w:val="none" w:sz="0" w:space="0" w:color="auto"/>
      </w:divBdr>
      <w:divsChild>
        <w:div w:id="830096079">
          <w:marLeft w:val="0"/>
          <w:marRight w:val="0"/>
          <w:marTop w:val="0"/>
          <w:marBottom w:val="0"/>
          <w:divBdr>
            <w:top w:val="none" w:sz="0" w:space="0" w:color="auto"/>
            <w:left w:val="none" w:sz="0" w:space="0" w:color="auto"/>
            <w:bottom w:val="none" w:sz="0" w:space="0" w:color="auto"/>
            <w:right w:val="none" w:sz="0" w:space="0" w:color="auto"/>
          </w:divBdr>
        </w:div>
        <w:div w:id="760831923">
          <w:marLeft w:val="0"/>
          <w:marRight w:val="0"/>
          <w:marTop w:val="0"/>
          <w:marBottom w:val="0"/>
          <w:divBdr>
            <w:top w:val="none" w:sz="0" w:space="0" w:color="auto"/>
            <w:left w:val="none" w:sz="0" w:space="0" w:color="auto"/>
            <w:bottom w:val="none" w:sz="0" w:space="0" w:color="auto"/>
            <w:right w:val="none" w:sz="0" w:space="0" w:color="auto"/>
          </w:divBdr>
        </w:div>
        <w:div w:id="2146580763">
          <w:marLeft w:val="0"/>
          <w:marRight w:val="0"/>
          <w:marTop w:val="0"/>
          <w:marBottom w:val="0"/>
          <w:divBdr>
            <w:top w:val="none" w:sz="0" w:space="0" w:color="auto"/>
            <w:left w:val="none" w:sz="0" w:space="0" w:color="auto"/>
            <w:bottom w:val="none" w:sz="0" w:space="0" w:color="auto"/>
            <w:right w:val="none" w:sz="0" w:space="0" w:color="auto"/>
          </w:divBdr>
        </w:div>
        <w:div w:id="1456748677">
          <w:marLeft w:val="0"/>
          <w:marRight w:val="0"/>
          <w:marTop w:val="0"/>
          <w:marBottom w:val="0"/>
          <w:divBdr>
            <w:top w:val="none" w:sz="0" w:space="0" w:color="auto"/>
            <w:left w:val="none" w:sz="0" w:space="0" w:color="auto"/>
            <w:bottom w:val="none" w:sz="0" w:space="0" w:color="auto"/>
            <w:right w:val="none" w:sz="0" w:space="0" w:color="auto"/>
          </w:divBdr>
        </w:div>
        <w:div w:id="1636523524">
          <w:marLeft w:val="0"/>
          <w:marRight w:val="0"/>
          <w:marTop w:val="0"/>
          <w:marBottom w:val="0"/>
          <w:divBdr>
            <w:top w:val="none" w:sz="0" w:space="0" w:color="auto"/>
            <w:left w:val="none" w:sz="0" w:space="0" w:color="auto"/>
            <w:bottom w:val="none" w:sz="0" w:space="0" w:color="auto"/>
            <w:right w:val="none" w:sz="0" w:space="0" w:color="auto"/>
          </w:divBdr>
        </w:div>
        <w:div w:id="1497383515">
          <w:marLeft w:val="0"/>
          <w:marRight w:val="0"/>
          <w:marTop w:val="0"/>
          <w:marBottom w:val="0"/>
          <w:divBdr>
            <w:top w:val="none" w:sz="0" w:space="0" w:color="auto"/>
            <w:left w:val="none" w:sz="0" w:space="0" w:color="auto"/>
            <w:bottom w:val="none" w:sz="0" w:space="0" w:color="auto"/>
            <w:right w:val="none" w:sz="0" w:space="0" w:color="auto"/>
          </w:divBdr>
        </w:div>
        <w:div w:id="941643577">
          <w:marLeft w:val="0"/>
          <w:marRight w:val="0"/>
          <w:marTop w:val="0"/>
          <w:marBottom w:val="0"/>
          <w:divBdr>
            <w:top w:val="none" w:sz="0" w:space="0" w:color="auto"/>
            <w:left w:val="none" w:sz="0" w:space="0" w:color="auto"/>
            <w:bottom w:val="none" w:sz="0" w:space="0" w:color="auto"/>
            <w:right w:val="none" w:sz="0" w:space="0" w:color="auto"/>
          </w:divBdr>
        </w:div>
        <w:div w:id="1314528412">
          <w:marLeft w:val="0"/>
          <w:marRight w:val="0"/>
          <w:marTop w:val="0"/>
          <w:marBottom w:val="0"/>
          <w:divBdr>
            <w:top w:val="none" w:sz="0" w:space="0" w:color="auto"/>
            <w:left w:val="none" w:sz="0" w:space="0" w:color="auto"/>
            <w:bottom w:val="none" w:sz="0" w:space="0" w:color="auto"/>
            <w:right w:val="none" w:sz="0" w:space="0" w:color="auto"/>
          </w:divBdr>
        </w:div>
        <w:div w:id="370885169">
          <w:marLeft w:val="0"/>
          <w:marRight w:val="0"/>
          <w:marTop w:val="0"/>
          <w:marBottom w:val="0"/>
          <w:divBdr>
            <w:top w:val="none" w:sz="0" w:space="0" w:color="auto"/>
            <w:left w:val="none" w:sz="0" w:space="0" w:color="auto"/>
            <w:bottom w:val="none" w:sz="0" w:space="0" w:color="auto"/>
            <w:right w:val="none" w:sz="0" w:space="0" w:color="auto"/>
          </w:divBdr>
        </w:div>
        <w:div w:id="1685937876">
          <w:marLeft w:val="0"/>
          <w:marRight w:val="0"/>
          <w:marTop w:val="0"/>
          <w:marBottom w:val="0"/>
          <w:divBdr>
            <w:top w:val="none" w:sz="0" w:space="0" w:color="auto"/>
            <w:left w:val="none" w:sz="0" w:space="0" w:color="auto"/>
            <w:bottom w:val="none" w:sz="0" w:space="0" w:color="auto"/>
            <w:right w:val="none" w:sz="0" w:space="0" w:color="auto"/>
          </w:divBdr>
        </w:div>
        <w:div w:id="496113608">
          <w:marLeft w:val="0"/>
          <w:marRight w:val="0"/>
          <w:marTop w:val="0"/>
          <w:marBottom w:val="0"/>
          <w:divBdr>
            <w:top w:val="none" w:sz="0" w:space="0" w:color="auto"/>
            <w:left w:val="none" w:sz="0" w:space="0" w:color="auto"/>
            <w:bottom w:val="none" w:sz="0" w:space="0" w:color="auto"/>
            <w:right w:val="none" w:sz="0" w:space="0" w:color="auto"/>
          </w:divBdr>
        </w:div>
        <w:div w:id="1347713494">
          <w:marLeft w:val="0"/>
          <w:marRight w:val="0"/>
          <w:marTop w:val="0"/>
          <w:marBottom w:val="0"/>
          <w:divBdr>
            <w:top w:val="none" w:sz="0" w:space="0" w:color="auto"/>
            <w:left w:val="none" w:sz="0" w:space="0" w:color="auto"/>
            <w:bottom w:val="none" w:sz="0" w:space="0" w:color="auto"/>
            <w:right w:val="none" w:sz="0" w:space="0" w:color="auto"/>
          </w:divBdr>
        </w:div>
        <w:div w:id="983194184">
          <w:marLeft w:val="0"/>
          <w:marRight w:val="0"/>
          <w:marTop w:val="0"/>
          <w:marBottom w:val="0"/>
          <w:divBdr>
            <w:top w:val="none" w:sz="0" w:space="0" w:color="auto"/>
            <w:left w:val="none" w:sz="0" w:space="0" w:color="auto"/>
            <w:bottom w:val="none" w:sz="0" w:space="0" w:color="auto"/>
            <w:right w:val="none" w:sz="0" w:space="0" w:color="auto"/>
          </w:divBdr>
        </w:div>
      </w:divsChild>
    </w:div>
    <w:div w:id="359085840">
      <w:bodyDiv w:val="1"/>
      <w:marLeft w:val="0"/>
      <w:marRight w:val="0"/>
      <w:marTop w:val="0"/>
      <w:marBottom w:val="0"/>
      <w:divBdr>
        <w:top w:val="none" w:sz="0" w:space="0" w:color="auto"/>
        <w:left w:val="none" w:sz="0" w:space="0" w:color="auto"/>
        <w:bottom w:val="none" w:sz="0" w:space="0" w:color="auto"/>
        <w:right w:val="none" w:sz="0" w:space="0" w:color="auto"/>
      </w:divBdr>
      <w:divsChild>
        <w:div w:id="1275594064">
          <w:marLeft w:val="0"/>
          <w:marRight w:val="0"/>
          <w:marTop w:val="0"/>
          <w:marBottom w:val="0"/>
          <w:divBdr>
            <w:top w:val="none" w:sz="0" w:space="0" w:color="auto"/>
            <w:left w:val="none" w:sz="0" w:space="0" w:color="auto"/>
            <w:bottom w:val="none" w:sz="0" w:space="0" w:color="auto"/>
            <w:right w:val="none" w:sz="0" w:space="0" w:color="auto"/>
          </w:divBdr>
        </w:div>
        <w:div w:id="1536505307">
          <w:marLeft w:val="0"/>
          <w:marRight w:val="0"/>
          <w:marTop w:val="0"/>
          <w:marBottom w:val="0"/>
          <w:divBdr>
            <w:top w:val="none" w:sz="0" w:space="0" w:color="auto"/>
            <w:left w:val="none" w:sz="0" w:space="0" w:color="auto"/>
            <w:bottom w:val="none" w:sz="0" w:space="0" w:color="auto"/>
            <w:right w:val="none" w:sz="0" w:space="0" w:color="auto"/>
          </w:divBdr>
        </w:div>
        <w:div w:id="414908896">
          <w:marLeft w:val="0"/>
          <w:marRight w:val="0"/>
          <w:marTop w:val="0"/>
          <w:marBottom w:val="0"/>
          <w:divBdr>
            <w:top w:val="none" w:sz="0" w:space="0" w:color="auto"/>
            <w:left w:val="none" w:sz="0" w:space="0" w:color="auto"/>
            <w:bottom w:val="none" w:sz="0" w:space="0" w:color="auto"/>
            <w:right w:val="none" w:sz="0" w:space="0" w:color="auto"/>
          </w:divBdr>
        </w:div>
        <w:div w:id="1963269268">
          <w:marLeft w:val="0"/>
          <w:marRight w:val="0"/>
          <w:marTop w:val="0"/>
          <w:marBottom w:val="0"/>
          <w:divBdr>
            <w:top w:val="none" w:sz="0" w:space="0" w:color="auto"/>
            <w:left w:val="none" w:sz="0" w:space="0" w:color="auto"/>
            <w:bottom w:val="none" w:sz="0" w:space="0" w:color="auto"/>
            <w:right w:val="none" w:sz="0" w:space="0" w:color="auto"/>
          </w:divBdr>
        </w:div>
        <w:div w:id="1509953052">
          <w:marLeft w:val="0"/>
          <w:marRight w:val="0"/>
          <w:marTop w:val="0"/>
          <w:marBottom w:val="0"/>
          <w:divBdr>
            <w:top w:val="none" w:sz="0" w:space="0" w:color="auto"/>
            <w:left w:val="none" w:sz="0" w:space="0" w:color="auto"/>
            <w:bottom w:val="none" w:sz="0" w:space="0" w:color="auto"/>
            <w:right w:val="none" w:sz="0" w:space="0" w:color="auto"/>
          </w:divBdr>
        </w:div>
        <w:div w:id="1596207592">
          <w:marLeft w:val="0"/>
          <w:marRight w:val="0"/>
          <w:marTop w:val="0"/>
          <w:marBottom w:val="0"/>
          <w:divBdr>
            <w:top w:val="none" w:sz="0" w:space="0" w:color="auto"/>
            <w:left w:val="none" w:sz="0" w:space="0" w:color="auto"/>
            <w:bottom w:val="none" w:sz="0" w:space="0" w:color="auto"/>
            <w:right w:val="none" w:sz="0" w:space="0" w:color="auto"/>
          </w:divBdr>
        </w:div>
        <w:div w:id="855313958">
          <w:marLeft w:val="0"/>
          <w:marRight w:val="0"/>
          <w:marTop w:val="0"/>
          <w:marBottom w:val="0"/>
          <w:divBdr>
            <w:top w:val="none" w:sz="0" w:space="0" w:color="auto"/>
            <w:left w:val="none" w:sz="0" w:space="0" w:color="auto"/>
            <w:bottom w:val="none" w:sz="0" w:space="0" w:color="auto"/>
            <w:right w:val="none" w:sz="0" w:space="0" w:color="auto"/>
          </w:divBdr>
        </w:div>
        <w:div w:id="1493175918">
          <w:marLeft w:val="0"/>
          <w:marRight w:val="0"/>
          <w:marTop w:val="0"/>
          <w:marBottom w:val="0"/>
          <w:divBdr>
            <w:top w:val="none" w:sz="0" w:space="0" w:color="auto"/>
            <w:left w:val="none" w:sz="0" w:space="0" w:color="auto"/>
            <w:bottom w:val="none" w:sz="0" w:space="0" w:color="auto"/>
            <w:right w:val="none" w:sz="0" w:space="0" w:color="auto"/>
          </w:divBdr>
        </w:div>
        <w:div w:id="389811421">
          <w:marLeft w:val="0"/>
          <w:marRight w:val="0"/>
          <w:marTop w:val="0"/>
          <w:marBottom w:val="0"/>
          <w:divBdr>
            <w:top w:val="none" w:sz="0" w:space="0" w:color="auto"/>
            <w:left w:val="none" w:sz="0" w:space="0" w:color="auto"/>
            <w:bottom w:val="none" w:sz="0" w:space="0" w:color="auto"/>
            <w:right w:val="none" w:sz="0" w:space="0" w:color="auto"/>
          </w:divBdr>
        </w:div>
        <w:div w:id="1965621421">
          <w:marLeft w:val="0"/>
          <w:marRight w:val="0"/>
          <w:marTop w:val="0"/>
          <w:marBottom w:val="0"/>
          <w:divBdr>
            <w:top w:val="none" w:sz="0" w:space="0" w:color="auto"/>
            <w:left w:val="none" w:sz="0" w:space="0" w:color="auto"/>
            <w:bottom w:val="none" w:sz="0" w:space="0" w:color="auto"/>
            <w:right w:val="none" w:sz="0" w:space="0" w:color="auto"/>
          </w:divBdr>
        </w:div>
        <w:div w:id="2131312278">
          <w:marLeft w:val="0"/>
          <w:marRight w:val="0"/>
          <w:marTop w:val="0"/>
          <w:marBottom w:val="0"/>
          <w:divBdr>
            <w:top w:val="none" w:sz="0" w:space="0" w:color="auto"/>
            <w:left w:val="none" w:sz="0" w:space="0" w:color="auto"/>
            <w:bottom w:val="none" w:sz="0" w:space="0" w:color="auto"/>
            <w:right w:val="none" w:sz="0" w:space="0" w:color="auto"/>
          </w:divBdr>
        </w:div>
        <w:div w:id="223761102">
          <w:marLeft w:val="0"/>
          <w:marRight w:val="0"/>
          <w:marTop w:val="0"/>
          <w:marBottom w:val="0"/>
          <w:divBdr>
            <w:top w:val="none" w:sz="0" w:space="0" w:color="auto"/>
            <w:left w:val="none" w:sz="0" w:space="0" w:color="auto"/>
            <w:bottom w:val="none" w:sz="0" w:space="0" w:color="auto"/>
            <w:right w:val="none" w:sz="0" w:space="0" w:color="auto"/>
          </w:divBdr>
        </w:div>
        <w:div w:id="1023096970">
          <w:marLeft w:val="0"/>
          <w:marRight w:val="0"/>
          <w:marTop w:val="0"/>
          <w:marBottom w:val="0"/>
          <w:divBdr>
            <w:top w:val="none" w:sz="0" w:space="0" w:color="auto"/>
            <w:left w:val="none" w:sz="0" w:space="0" w:color="auto"/>
            <w:bottom w:val="none" w:sz="0" w:space="0" w:color="auto"/>
            <w:right w:val="none" w:sz="0" w:space="0" w:color="auto"/>
          </w:divBdr>
        </w:div>
        <w:div w:id="279608803">
          <w:marLeft w:val="0"/>
          <w:marRight w:val="0"/>
          <w:marTop w:val="0"/>
          <w:marBottom w:val="0"/>
          <w:divBdr>
            <w:top w:val="none" w:sz="0" w:space="0" w:color="auto"/>
            <w:left w:val="none" w:sz="0" w:space="0" w:color="auto"/>
            <w:bottom w:val="none" w:sz="0" w:space="0" w:color="auto"/>
            <w:right w:val="none" w:sz="0" w:space="0" w:color="auto"/>
          </w:divBdr>
        </w:div>
        <w:div w:id="283656545">
          <w:marLeft w:val="0"/>
          <w:marRight w:val="0"/>
          <w:marTop w:val="0"/>
          <w:marBottom w:val="0"/>
          <w:divBdr>
            <w:top w:val="none" w:sz="0" w:space="0" w:color="auto"/>
            <w:left w:val="none" w:sz="0" w:space="0" w:color="auto"/>
            <w:bottom w:val="none" w:sz="0" w:space="0" w:color="auto"/>
            <w:right w:val="none" w:sz="0" w:space="0" w:color="auto"/>
          </w:divBdr>
        </w:div>
        <w:div w:id="846482161">
          <w:marLeft w:val="0"/>
          <w:marRight w:val="0"/>
          <w:marTop w:val="0"/>
          <w:marBottom w:val="0"/>
          <w:divBdr>
            <w:top w:val="none" w:sz="0" w:space="0" w:color="auto"/>
            <w:left w:val="none" w:sz="0" w:space="0" w:color="auto"/>
            <w:bottom w:val="none" w:sz="0" w:space="0" w:color="auto"/>
            <w:right w:val="none" w:sz="0" w:space="0" w:color="auto"/>
          </w:divBdr>
        </w:div>
        <w:div w:id="259485433">
          <w:marLeft w:val="0"/>
          <w:marRight w:val="0"/>
          <w:marTop w:val="0"/>
          <w:marBottom w:val="0"/>
          <w:divBdr>
            <w:top w:val="none" w:sz="0" w:space="0" w:color="auto"/>
            <w:left w:val="none" w:sz="0" w:space="0" w:color="auto"/>
            <w:bottom w:val="none" w:sz="0" w:space="0" w:color="auto"/>
            <w:right w:val="none" w:sz="0" w:space="0" w:color="auto"/>
          </w:divBdr>
        </w:div>
        <w:div w:id="1651666336">
          <w:marLeft w:val="0"/>
          <w:marRight w:val="0"/>
          <w:marTop w:val="0"/>
          <w:marBottom w:val="0"/>
          <w:divBdr>
            <w:top w:val="none" w:sz="0" w:space="0" w:color="auto"/>
            <w:left w:val="none" w:sz="0" w:space="0" w:color="auto"/>
            <w:bottom w:val="none" w:sz="0" w:space="0" w:color="auto"/>
            <w:right w:val="none" w:sz="0" w:space="0" w:color="auto"/>
          </w:divBdr>
        </w:div>
        <w:div w:id="1203977403">
          <w:marLeft w:val="0"/>
          <w:marRight w:val="0"/>
          <w:marTop w:val="0"/>
          <w:marBottom w:val="0"/>
          <w:divBdr>
            <w:top w:val="none" w:sz="0" w:space="0" w:color="auto"/>
            <w:left w:val="none" w:sz="0" w:space="0" w:color="auto"/>
            <w:bottom w:val="none" w:sz="0" w:space="0" w:color="auto"/>
            <w:right w:val="none" w:sz="0" w:space="0" w:color="auto"/>
          </w:divBdr>
        </w:div>
        <w:div w:id="1588147755">
          <w:marLeft w:val="0"/>
          <w:marRight w:val="0"/>
          <w:marTop w:val="0"/>
          <w:marBottom w:val="0"/>
          <w:divBdr>
            <w:top w:val="none" w:sz="0" w:space="0" w:color="auto"/>
            <w:left w:val="none" w:sz="0" w:space="0" w:color="auto"/>
            <w:bottom w:val="none" w:sz="0" w:space="0" w:color="auto"/>
            <w:right w:val="none" w:sz="0" w:space="0" w:color="auto"/>
          </w:divBdr>
        </w:div>
      </w:divsChild>
    </w:div>
    <w:div w:id="436754623">
      <w:bodyDiv w:val="1"/>
      <w:marLeft w:val="0"/>
      <w:marRight w:val="0"/>
      <w:marTop w:val="0"/>
      <w:marBottom w:val="0"/>
      <w:divBdr>
        <w:top w:val="none" w:sz="0" w:space="0" w:color="auto"/>
        <w:left w:val="none" w:sz="0" w:space="0" w:color="auto"/>
        <w:bottom w:val="none" w:sz="0" w:space="0" w:color="auto"/>
        <w:right w:val="none" w:sz="0" w:space="0" w:color="auto"/>
      </w:divBdr>
      <w:divsChild>
        <w:div w:id="437801147">
          <w:marLeft w:val="0"/>
          <w:marRight w:val="0"/>
          <w:marTop w:val="0"/>
          <w:marBottom w:val="0"/>
          <w:divBdr>
            <w:top w:val="none" w:sz="0" w:space="0" w:color="auto"/>
            <w:left w:val="none" w:sz="0" w:space="0" w:color="auto"/>
            <w:bottom w:val="none" w:sz="0" w:space="0" w:color="auto"/>
            <w:right w:val="none" w:sz="0" w:space="0" w:color="auto"/>
          </w:divBdr>
        </w:div>
        <w:div w:id="816722339">
          <w:marLeft w:val="0"/>
          <w:marRight w:val="0"/>
          <w:marTop w:val="0"/>
          <w:marBottom w:val="0"/>
          <w:divBdr>
            <w:top w:val="none" w:sz="0" w:space="0" w:color="auto"/>
            <w:left w:val="none" w:sz="0" w:space="0" w:color="auto"/>
            <w:bottom w:val="none" w:sz="0" w:space="0" w:color="auto"/>
            <w:right w:val="none" w:sz="0" w:space="0" w:color="auto"/>
          </w:divBdr>
        </w:div>
        <w:div w:id="1346054631">
          <w:marLeft w:val="0"/>
          <w:marRight w:val="0"/>
          <w:marTop w:val="0"/>
          <w:marBottom w:val="0"/>
          <w:divBdr>
            <w:top w:val="none" w:sz="0" w:space="0" w:color="auto"/>
            <w:left w:val="none" w:sz="0" w:space="0" w:color="auto"/>
            <w:bottom w:val="none" w:sz="0" w:space="0" w:color="auto"/>
            <w:right w:val="none" w:sz="0" w:space="0" w:color="auto"/>
          </w:divBdr>
        </w:div>
      </w:divsChild>
    </w:div>
    <w:div w:id="528417162">
      <w:bodyDiv w:val="1"/>
      <w:marLeft w:val="0"/>
      <w:marRight w:val="0"/>
      <w:marTop w:val="0"/>
      <w:marBottom w:val="0"/>
      <w:divBdr>
        <w:top w:val="none" w:sz="0" w:space="0" w:color="auto"/>
        <w:left w:val="none" w:sz="0" w:space="0" w:color="auto"/>
        <w:bottom w:val="none" w:sz="0" w:space="0" w:color="auto"/>
        <w:right w:val="none" w:sz="0" w:space="0" w:color="auto"/>
      </w:divBdr>
      <w:divsChild>
        <w:div w:id="1196698344">
          <w:marLeft w:val="0"/>
          <w:marRight w:val="0"/>
          <w:marTop w:val="0"/>
          <w:marBottom w:val="0"/>
          <w:divBdr>
            <w:top w:val="none" w:sz="0" w:space="0" w:color="auto"/>
            <w:left w:val="none" w:sz="0" w:space="0" w:color="auto"/>
            <w:bottom w:val="none" w:sz="0" w:space="0" w:color="auto"/>
            <w:right w:val="none" w:sz="0" w:space="0" w:color="auto"/>
          </w:divBdr>
          <w:divsChild>
            <w:div w:id="1464889808">
              <w:marLeft w:val="0"/>
              <w:marRight w:val="0"/>
              <w:marTop w:val="0"/>
              <w:marBottom w:val="0"/>
              <w:divBdr>
                <w:top w:val="none" w:sz="0" w:space="0" w:color="auto"/>
                <w:left w:val="none" w:sz="0" w:space="0" w:color="auto"/>
                <w:bottom w:val="none" w:sz="0" w:space="0" w:color="auto"/>
                <w:right w:val="none" w:sz="0" w:space="0" w:color="auto"/>
              </w:divBdr>
            </w:div>
            <w:div w:id="1406030316">
              <w:marLeft w:val="0"/>
              <w:marRight w:val="0"/>
              <w:marTop w:val="0"/>
              <w:marBottom w:val="0"/>
              <w:divBdr>
                <w:top w:val="none" w:sz="0" w:space="0" w:color="auto"/>
                <w:left w:val="none" w:sz="0" w:space="0" w:color="auto"/>
                <w:bottom w:val="none" w:sz="0" w:space="0" w:color="auto"/>
                <w:right w:val="none" w:sz="0" w:space="0" w:color="auto"/>
              </w:divBdr>
            </w:div>
            <w:div w:id="2082944602">
              <w:marLeft w:val="0"/>
              <w:marRight w:val="0"/>
              <w:marTop w:val="0"/>
              <w:marBottom w:val="0"/>
              <w:divBdr>
                <w:top w:val="none" w:sz="0" w:space="0" w:color="auto"/>
                <w:left w:val="none" w:sz="0" w:space="0" w:color="auto"/>
                <w:bottom w:val="none" w:sz="0" w:space="0" w:color="auto"/>
                <w:right w:val="none" w:sz="0" w:space="0" w:color="auto"/>
              </w:divBdr>
            </w:div>
            <w:div w:id="874777090">
              <w:marLeft w:val="0"/>
              <w:marRight w:val="0"/>
              <w:marTop w:val="0"/>
              <w:marBottom w:val="0"/>
              <w:divBdr>
                <w:top w:val="none" w:sz="0" w:space="0" w:color="auto"/>
                <w:left w:val="none" w:sz="0" w:space="0" w:color="auto"/>
                <w:bottom w:val="none" w:sz="0" w:space="0" w:color="auto"/>
                <w:right w:val="none" w:sz="0" w:space="0" w:color="auto"/>
              </w:divBdr>
            </w:div>
            <w:div w:id="30687649">
              <w:marLeft w:val="0"/>
              <w:marRight w:val="0"/>
              <w:marTop w:val="0"/>
              <w:marBottom w:val="0"/>
              <w:divBdr>
                <w:top w:val="none" w:sz="0" w:space="0" w:color="auto"/>
                <w:left w:val="none" w:sz="0" w:space="0" w:color="auto"/>
                <w:bottom w:val="none" w:sz="0" w:space="0" w:color="auto"/>
                <w:right w:val="none" w:sz="0" w:space="0" w:color="auto"/>
              </w:divBdr>
            </w:div>
            <w:div w:id="1522744464">
              <w:marLeft w:val="0"/>
              <w:marRight w:val="0"/>
              <w:marTop w:val="0"/>
              <w:marBottom w:val="0"/>
              <w:divBdr>
                <w:top w:val="none" w:sz="0" w:space="0" w:color="auto"/>
                <w:left w:val="none" w:sz="0" w:space="0" w:color="auto"/>
                <w:bottom w:val="none" w:sz="0" w:space="0" w:color="auto"/>
                <w:right w:val="none" w:sz="0" w:space="0" w:color="auto"/>
              </w:divBdr>
            </w:div>
            <w:div w:id="19821223">
              <w:marLeft w:val="0"/>
              <w:marRight w:val="0"/>
              <w:marTop w:val="0"/>
              <w:marBottom w:val="0"/>
              <w:divBdr>
                <w:top w:val="none" w:sz="0" w:space="0" w:color="auto"/>
                <w:left w:val="none" w:sz="0" w:space="0" w:color="auto"/>
                <w:bottom w:val="none" w:sz="0" w:space="0" w:color="auto"/>
                <w:right w:val="none" w:sz="0" w:space="0" w:color="auto"/>
              </w:divBdr>
            </w:div>
            <w:div w:id="515769546">
              <w:marLeft w:val="0"/>
              <w:marRight w:val="0"/>
              <w:marTop w:val="0"/>
              <w:marBottom w:val="0"/>
              <w:divBdr>
                <w:top w:val="none" w:sz="0" w:space="0" w:color="auto"/>
                <w:left w:val="none" w:sz="0" w:space="0" w:color="auto"/>
                <w:bottom w:val="none" w:sz="0" w:space="0" w:color="auto"/>
                <w:right w:val="none" w:sz="0" w:space="0" w:color="auto"/>
              </w:divBdr>
            </w:div>
            <w:div w:id="904071686">
              <w:marLeft w:val="0"/>
              <w:marRight w:val="0"/>
              <w:marTop w:val="0"/>
              <w:marBottom w:val="0"/>
              <w:divBdr>
                <w:top w:val="none" w:sz="0" w:space="0" w:color="auto"/>
                <w:left w:val="none" w:sz="0" w:space="0" w:color="auto"/>
                <w:bottom w:val="none" w:sz="0" w:space="0" w:color="auto"/>
                <w:right w:val="none" w:sz="0" w:space="0" w:color="auto"/>
              </w:divBdr>
            </w:div>
            <w:div w:id="46497030">
              <w:marLeft w:val="0"/>
              <w:marRight w:val="0"/>
              <w:marTop w:val="0"/>
              <w:marBottom w:val="0"/>
              <w:divBdr>
                <w:top w:val="none" w:sz="0" w:space="0" w:color="auto"/>
                <w:left w:val="none" w:sz="0" w:space="0" w:color="auto"/>
                <w:bottom w:val="none" w:sz="0" w:space="0" w:color="auto"/>
                <w:right w:val="none" w:sz="0" w:space="0" w:color="auto"/>
              </w:divBdr>
            </w:div>
            <w:div w:id="253169481">
              <w:marLeft w:val="0"/>
              <w:marRight w:val="0"/>
              <w:marTop w:val="0"/>
              <w:marBottom w:val="0"/>
              <w:divBdr>
                <w:top w:val="none" w:sz="0" w:space="0" w:color="auto"/>
                <w:left w:val="none" w:sz="0" w:space="0" w:color="auto"/>
                <w:bottom w:val="none" w:sz="0" w:space="0" w:color="auto"/>
                <w:right w:val="none" w:sz="0" w:space="0" w:color="auto"/>
              </w:divBdr>
            </w:div>
            <w:div w:id="1587300222">
              <w:marLeft w:val="0"/>
              <w:marRight w:val="0"/>
              <w:marTop w:val="0"/>
              <w:marBottom w:val="0"/>
              <w:divBdr>
                <w:top w:val="none" w:sz="0" w:space="0" w:color="auto"/>
                <w:left w:val="none" w:sz="0" w:space="0" w:color="auto"/>
                <w:bottom w:val="none" w:sz="0" w:space="0" w:color="auto"/>
                <w:right w:val="none" w:sz="0" w:space="0" w:color="auto"/>
              </w:divBdr>
            </w:div>
            <w:div w:id="112920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5535">
      <w:bodyDiv w:val="1"/>
      <w:marLeft w:val="0"/>
      <w:marRight w:val="0"/>
      <w:marTop w:val="0"/>
      <w:marBottom w:val="0"/>
      <w:divBdr>
        <w:top w:val="none" w:sz="0" w:space="0" w:color="auto"/>
        <w:left w:val="none" w:sz="0" w:space="0" w:color="auto"/>
        <w:bottom w:val="none" w:sz="0" w:space="0" w:color="auto"/>
        <w:right w:val="none" w:sz="0" w:space="0" w:color="auto"/>
      </w:divBdr>
      <w:divsChild>
        <w:div w:id="1083406993">
          <w:marLeft w:val="0"/>
          <w:marRight w:val="0"/>
          <w:marTop w:val="0"/>
          <w:marBottom w:val="0"/>
          <w:divBdr>
            <w:top w:val="none" w:sz="0" w:space="0" w:color="auto"/>
            <w:left w:val="none" w:sz="0" w:space="0" w:color="auto"/>
            <w:bottom w:val="none" w:sz="0" w:space="0" w:color="auto"/>
            <w:right w:val="none" w:sz="0" w:space="0" w:color="auto"/>
          </w:divBdr>
        </w:div>
        <w:div w:id="956715929">
          <w:marLeft w:val="0"/>
          <w:marRight w:val="0"/>
          <w:marTop w:val="0"/>
          <w:marBottom w:val="0"/>
          <w:divBdr>
            <w:top w:val="none" w:sz="0" w:space="0" w:color="auto"/>
            <w:left w:val="none" w:sz="0" w:space="0" w:color="auto"/>
            <w:bottom w:val="none" w:sz="0" w:space="0" w:color="auto"/>
            <w:right w:val="none" w:sz="0" w:space="0" w:color="auto"/>
          </w:divBdr>
        </w:div>
      </w:divsChild>
    </w:div>
    <w:div w:id="629358363">
      <w:bodyDiv w:val="1"/>
      <w:marLeft w:val="0"/>
      <w:marRight w:val="0"/>
      <w:marTop w:val="0"/>
      <w:marBottom w:val="0"/>
      <w:divBdr>
        <w:top w:val="none" w:sz="0" w:space="0" w:color="auto"/>
        <w:left w:val="none" w:sz="0" w:space="0" w:color="auto"/>
        <w:bottom w:val="none" w:sz="0" w:space="0" w:color="auto"/>
        <w:right w:val="none" w:sz="0" w:space="0" w:color="auto"/>
      </w:divBdr>
      <w:divsChild>
        <w:div w:id="382682360">
          <w:marLeft w:val="0"/>
          <w:marRight w:val="0"/>
          <w:marTop w:val="0"/>
          <w:marBottom w:val="0"/>
          <w:divBdr>
            <w:top w:val="none" w:sz="0" w:space="0" w:color="auto"/>
            <w:left w:val="none" w:sz="0" w:space="0" w:color="auto"/>
            <w:bottom w:val="none" w:sz="0" w:space="0" w:color="auto"/>
            <w:right w:val="none" w:sz="0" w:space="0" w:color="auto"/>
          </w:divBdr>
        </w:div>
        <w:div w:id="1916739693">
          <w:marLeft w:val="0"/>
          <w:marRight w:val="0"/>
          <w:marTop w:val="0"/>
          <w:marBottom w:val="0"/>
          <w:divBdr>
            <w:top w:val="none" w:sz="0" w:space="0" w:color="auto"/>
            <w:left w:val="none" w:sz="0" w:space="0" w:color="auto"/>
            <w:bottom w:val="none" w:sz="0" w:space="0" w:color="auto"/>
            <w:right w:val="none" w:sz="0" w:space="0" w:color="auto"/>
          </w:divBdr>
        </w:div>
        <w:div w:id="75980175">
          <w:marLeft w:val="0"/>
          <w:marRight w:val="0"/>
          <w:marTop w:val="0"/>
          <w:marBottom w:val="0"/>
          <w:divBdr>
            <w:top w:val="none" w:sz="0" w:space="0" w:color="auto"/>
            <w:left w:val="none" w:sz="0" w:space="0" w:color="auto"/>
            <w:bottom w:val="none" w:sz="0" w:space="0" w:color="auto"/>
            <w:right w:val="none" w:sz="0" w:space="0" w:color="auto"/>
          </w:divBdr>
        </w:div>
        <w:div w:id="1376079654">
          <w:marLeft w:val="0"/>
          <w:marRight w:val="0"/>
          <w:marTop w:val="0"/>
          <w:marBottom w:val="0"/>
          <w:divBdr>
            <w:top w:val="none" w:sz="0" w:space="0" w:color="auto"/>
            <w:left w:val="none" w:sz="0" w:space="0" w:color="auto"/>
            <w:bottom w:val="none" w:sz="0" w:space="0" w:color="auto"/>
            <w:right w:val="none" w:sz="0" w:space="0" w:color="auto"/>
          </w:divBdr>
        </w:div>
        <w:div w:id="210312029">
          <w:marLeft w:val="0"/>
          <w:marRight w:val="0"/>
          <w:marTop w:val="0"/>
          <w:marBottom w:val="0"/>
          <w:divBdr>
            <w:top w:val="none" w:sz="0" w:space="0" w:color="auto"/>
            <w:left w:val="none" w:sz="0" w:space="0" w:color="auto"/>
            <w:bottom w:val="none" w:sz="0" w:space="0" w:color="auto"/>
            <w:right w:val="none" w:sz="0" w:space="0" w:color="auto"/>
          </w:divBdr>
        </w:div>
        <w:div w:id="1344935415">
          <w:marLeft w:val="0"/>
          <w:marRight w:val="0"/>
          <w:marTop w:val="0"/>
          <w:marBottom w:val="0"/>
          <w:divBdr>
            <w:top w:val="none" w:sz="0" w:space="0" w:color="auto"/>
            <w:left w:val="none" w:sz="0" w:space="0" w:color="auto"/>
            <w:bottom w:val="none" w:sz="0" w:space="0" w:color="auto"/>
            <w:right w:val="none" w:sz="0" w:space="0" w:color="auto"/>
          </w:divBdr>
        </w:div>
        <w:div w:id="750270579">
          <w:marLeft w:val="0"/>
          <w:marRight w:val="0"/>
          <w:marTop w:val="0"/>
          <w:marBottom w:val="0"/>
          <w:divBdr>
            <w:top w:val="none" w:sz="0" w:space="0" w:color="auto"/>
            <w:left w:val="none" w:sz="0" w:space="0" w:color="auto"/>
            <w:bottom w:val="none" w:sz="0" w:space="0" w:color="auto"/>
            <w:right w:val="none" w:sz="0" w:space="0" w:color="auto"/>
          </w:divBdr>
        </w:div>
        <w:div w:id="988440989">
          <w:marLeft w:val="0"/>
          <w:marRight w:val="0"/>
          <w:marTop w:val="0"/>
          <w:marBottom w:val="0"/>
          <w:divBdr>
            <w:top w:val="none" w:sz="0" w:space="0" w:color="auto"/>
            <w:left w:val="none" w:sz="0" w:space="0" w:color="auto"/>
            <w:bottom w:val="none" w:sz="0" w:space="0" w:color="auto"/>
            <w:right w:val="none" w:sz="0" w:space="0" w:color="auto"/>
          </w:divBdr>
        </w:div>
        <w:div w:id="1626159059">
          <w:marLeft w:val="0"/>
          <w:marRight w:val="0"/>
          <w:marTop w:val="0"/>
          <w:marBottom w:val="0"/>
          <w:divBdr>
            <w:top w:val="none" w:sz="0" w:space="0" w:color="auto"/>
            <w:left w:val="none" w:sz="0" w:space="0" w:color="auto"/>
            <w:bottom w:val="none" w:sz="0" w:space="0" w:color="auto"/>
            <w:right w:val="none" w:sz="0" w:space="0" w:color="auto"/>
          </w:divBdr>
        </w:div>
      </w:divsChild>
    </w:div>
    <w:div w:id="911047041">
      <w:bodyDiv w:val="1"/>
      <w:marLeft w:val="0"/>
      <w:marRight w:val="0"/>
      <w:marTop w:val="0"/>
      <w:marBottom w:val="0"/>
      <w:divBdr>
        <w:top w:val="none" w:sz="0" w:space="0" w:color="auto"/>
        <w:left w:val="none" w:sz="0" w:space="0" w:color="auto"/>
        <w:bottom w:val="none" w:sz="0" w:space="0" w:color="auto"/>
        <w:right w:val="none" w:sz="0" w:space="0" w:color="auto"/>
      </w:divBdr>
    </w:div>
    <w:div w:id="1131823494">
      <w:bodyDiv w:val="1"/>
      <w:marLeft w:val="0"/>
      <w:marRight w:val="0"/>
      <w:marTop w:val="0"/>
      <w:marBottom w:val="0"/>
      <w:divBdr>
        <w:top w:val="none" w:sz="0" w:space="0" w:color="auto"/>
        <w:left w:val="none" w:sz="0" w:space="0" w:color="auto"/>
        <w:bottom w:val="none" w:sz="0" w:space="0" w:color="auto"/>
        <w:right w:val="none" w:sz="0" w:space="0" w:color="auto"/>
      </w:divBdr>
      <w:divsChild>
        <w:div w:id="1185096132">
          <w:marLeft w:val="0"/>
          <w:marRight w:val="0"/>
          <w:marTop w:val="0"/>
          <w:marBottom w:val="0"/>
          <w:divBdr>
            <w:top w:val="none" w:sz="0" w:space="0" w:color="auto"/>
            <w:left w:val="none" w:sz="0" w:space="0" w:color="auto"/>
            <w:bottom w:val="none" w:sz="0" w:space="0" w:color="auto"/>
            <w:right w:val="none" w:sz="0" w:space="0" w:color="auto"/>
          </w:divBdr>
        </w:div>
        <w:div w:id="1666739007">
          <w:marLeft w:val="0"/>
          <w:marRight w:val="0"/>
          <w:marTop w:val="0"/>
          <w:marBottom w:val="0"/>
          <w:divBdr>
            <w:top w:val="none" w:sz="0" w:space="0" w:color="auto"/>
            <w:left w:val="none" w:sz="0" w:space="0" w:color="auto"/>
            <w:bottom w:val="none" w:sz="0" w:space="0" w:color="auto"/>
            <w:right w:val="none" w:sz="0" w:space="0" w:color="auto"/>
          </w:divBdr>
        </w:div>
        <w:div w:id="1814134507">
          <w:marLeft w:val="0"/>
          <w:marRight w:val="0"/>
          <w:marTop w:val="0"/>
          <w:marBottom w:val="0"/>
          <w:divBdr>
            <w:top w:val="none" w:sz="0" w:space="0" w:color="auto"/>
            <w:left w:val="none" w:sz="0" w:space="0" w:color="auto"/>
            <w:bottom w:val="none" w:sz="0" w:space="0" w:color="auto"/>
            <w:right w:val="none" w:sz="0" w:space="0" w:color="auto"/>
          </w:divBdr>
        </w:div>
        <w:div w:id="658000090">
          <w:marLeft w:val="0"/>
          <w:marRight w:val="0"/>
          <w:marTop w:val="0"/>
          <w:marBottom w:val="0"/>
          <w:divBdr>
            <w:top w:val="none" w:sz="0" w:space="0" w:color="auto"/>
            <w:left w:val="none" w:sz="0" w:space="0" w:color="auto"/>
            <w:bottom w:val="none" w:sz="0" w:space="0" w:color="auto"/>
            <w:right w:val="none" w:sz="0" w:space="0" w:color="auto"/>
          </w:divBdr>
        </w:div>
        <w:div w:id="1960643713">
          <w:marLeft w:val="0"/>
          <w:marRight w:val="0"/>
          <w:marTop w:val="0"/>
          <w:marBottom w:val="0"/>
          <w:divBdr>
            <w:top w:val="none" w:sz="0" w:space="0" w:color="auto"/>
            <w:left w:val="none" w:sz="0" w:space="0" w:color="auto"/>
            <w:bottom w:val="none" w:sz="0" w:space="0" w:color="auto"/>
            <w:right w:val="none" w:sz="0" w:space="0" w:color="auto"/>
          </w:divBdr>
        </w:div>
      </w:divsChild>
    </w:div>
    <w:div w:id="1174613642">
      <w:bodyDiv w:val="1"/>
      <w:marLeft w:val="0"/>
      <w:marRight w:val="0"/>
      <w:marTop w:val="0"/>
      <w:marBottom w:val="0"/>
      <w:divBdr>
        <w:top w:val="none" w:sz="0" w:space="0" w:color="auto"/>
        <w:left w:val="none" w:sz="0" w:space="0" w:color="auto"/>
        <w:bottom w:val="none" w:sz="0" w:space="0" w:color="auto"/>
        <w:right w:val="none" w:sz="0" w:space="0" w:color="auto"/>
      </w:divBdr>
      <w:divsChild>
        <w:div w:id="1240628184">
          <w:marLeft w:val="0"/>
          <w:marRight w:val="0"/>
          <w:marTop w:val="0"/>
          <w:marBottom w:val="0"/>
          <w:divBdr>
            <w:top w:val="none" w:sz="0" w:space="0" w:color="auto"/>
            <w:left w:val="none" w:sz="0" w:space="0" w:color="auto"/>
            <w:bottom w:val="none" w:sz="0" w:space="0" w:color="auto"/>
            <w:right w:val="none" w:sz="0" w:space="0" w:color="auto"/>
          </w:divBdr>
        </w:div>
        <w:div w:id="1183277310">
          <w:marLeft w:val="0"/>
          <w:marRight w:val="0"/>
          <w:marTop w:val="0"/>
          <w:marBottom w:val="0"/>
          <w:divBdr>
            <w:top w:val="none" w:sz="0" w:space="0" w:color="auto"/>
            <w:left w:val="none" w:sz="0" w:space="0" w:color="auto"/>
            <w:bottom w:val="none" w:sz="0" w:space="0" w:color="auto"/>
            <w:right w:val="none" w:sz="0" w:space="0" w:color="auto"/>
          </w:divBdr>
        </w:div>
        <w:div w:id="410204510">
          <w:marLeft w:val="0"/>
          <w:marRight w:val="0"/>
          <w:marTop w:val="0"/>
          <w:marBottom w:val="0"/>
          <w:divBdr>
            <w:top w:val="none" w:sz="0" w:space="0" w:color="auto"/>
            <w:left w:val="none" w:sz="0" w:space="0" w:color="auto"/>
            <w:bottom w:val="none" w:sz="0" w:space="0" w:color="auto"/>
            <w:right w:val="none" w:sz="0" w:space="0" w:color="auto"/>
          </w:divBdr>
        </w:div>
        <w:div w:id="1701512994">
          <w:marLeft w:val="0"/>
          <w:marRight w:val="0"/>
          <w:marTop w:val="0"/>
          <w:marBottom w:val="0"/>
          <w:divBdr>
            <w:top w:val="none" w:sz="0" w:space="0" w:color="auto"/>
            <w:left w:val="none" w:sz="0" w:space="0" w:color="auto"/>
            <w:bottom w:val="none" w:sz="0" w:space="0" w:color="auto"/>
            <w:right w:val="none" w:sz="0" w:space="0" w:color="auto"/>
          </w:divBdr>
        </w:div>
        <w:div w:id="1000473223">
          <w:marLeft w:val="0"/>
          <w:marRight w:val="0"/>
          <w:marTop w:val="0"/>
          <w:marBottom w:val="0"/>
          <w:divBdr>
            <w:top w:val="none" w:sz="0" w:space="0" w:color="auto"/>
            <w:left w:val="none" w:sz="0" w:space="0" w:color="auto"/>
            <w:bottom w:val="none" w:sz="0" w:space="0" w:color="auto"/>
            <w:right w:val="none" w:sz="0" w:space="0" w:color="auto"/>
          </w:divBdr>
        </w:div>
        <w:div w:id="1925720404">
          <w:marLeft w:val="0"/>
          <w:marRight w:val="0"/>
          <w:marTop w:val="0"/>
          <w:marBottom w:val="0"/>
          <w:divBdr>
            <w:top w:val="none" w:sz="0" w:space="0" w:color="auto"/>
            <w:left w:val="none" w:sz="0" w:space="0" w:color="auto"/>
            <w:bottom w:val="none" w:sz="0" w:space="0" w:color="auto"/>
            <w:right w:val="none" w:sz="0" w:space="0" w:color="auto"/>
          </w:divBdr>
        </w:div>
        <w:div w:id="2136173054">
          <w:marLeft w:val="0"/>
          <w:marRight w:val="0"/>
          <w:marTop w:val="0"/>
          <w:marBottom w:val="0"/>
          <w:divBdr>
            <w:top w:val="none" w:sz="0" w:space="0" w:color="auto"/>
            <w:left w:val="none" w:sz="0" w:space="0" w:color="auto"/>
            <w:bottom w:val="none" w:sz="0" w:space="0" w:color="auto"/>
            <w:right w:val="none" w:sz="0" w:space="0" w:color="auto"/>
          </w:divBdr>
        </w:div>
        <w:div w:id="1247879176">
          <w:marLeft w:val="0"/>
          <w:marRight w:val="0"/>
          <w:marTop w:val="0"/>
          <w:marBottom w:val="0"/>
          <w:divBdr>
            <w:top w:val="none" w:sz="0" w:space="0" w:color="auto"/>
            <w:left w:val="none" w:sz="0" w:space="0" w:color="auto"/>
            <w:bottom w:val="none" w:sz="0" w:space="0" w:color="auto"/>
            <w:right w:val="none" w:sz="0" w:space="0" w:color="auto"/>
          </w:divBdr>
        </w:div>
        <w:div w:id="1471242251">
          <w:marLeft w:val="0"/>
          <w:marRight w:val="0"/>
          <w:marTop w:val="0"/>
          <w:marBottom w:val="0"/>
          <w:divBdr>
            <w:top w:val="none" w:sz="0" w:space="0" w:color="auto"/>
            <w:left w:val="none" w:sz="0" w:space="0" w:color="auto"/>
            <w:bottom w:val="none" w:sz="0" w:space="0" w:color="auto"/>
            <w:right w:val="none" w:sz="0" w:space="0" w:color="auto"/>
          </w:divBdr>
        </w:div>
        <w:div w:id="509640281">
          <w:marLeft w:val="0"/>
          <w:marRight w:val="0"/>
          <w:marTop w:val="0"/>
          <w:marBottom w:val="0"/>
          <w:divBdr>
            <w:top w:val="none" w:sz="0" w:space="0" w:color="auto"/>
            <w:left w:val="none" w:sz="0" w:space="0" w:color="auto"/>
            <w:bottom w:val="none" w:sz="0" w:space="0" w:color="auto"/>
            <w:right w:val="none" w:sz="0" w:space="0" w:color="auto"/>
          </w:divBdr>
        </w:div>
        <w:div w:id="1254050761">
          <w:marLeft w:val="0"/>
          <w:marRight w:val="0"/>
          <w:marTop w:val="0"/>
          <w:marBottom w:val="0"/>
          <w:divBdr>
            <w:top w:val="none" w:sz="0" w:space="0" w:color="auto"/>
            <w:left w:val="none" w:sz="0" w:space="0" w:color="auto"/>
            <w:bottom w:val="none" w:sz="0" w:space="0" w:color="auto"/>
            <w:right w:val="none" w:sz="0" w:space="0" w:color="auto"/>
          </w:divBdr>
        </w:div>
        <w:div w:id="2014530056">
          <w:marLeft w:val="0"/>
          <w:marRight w:val="0"/>
          <w:marTop w:val="0"/>
          <w:marBottom w:val="0"/>
          <w:divBdr>
            <w:top w:val="none" w:sz="0" w:space="0" w:color="auto"/>
            <w:left w:val="none" w:sz="0" w:space="0" w:color="auto"/>
            <w:bottom w:val="none" w:sz="0" w:space="0" w:color="auto"/>
            <w:right w:val="none" w:sz="0" w:space="0" w:color="auto"/>
          </w:divBdr>
        </w:div>
        <w:div w:id="1012878168">
          <w:marLeft w:val="0"/>
          <w:marRight w:val="0"/>
          <w:marTop w:val="0"/>
          <w:marBottom w:val="0"/>
          <w:divBdr>
            <w:top w:val="none" w:sz="0" w:space="0" w:color="auto"/>
            <w:left w:val="none" w:sz="0" w:space="0" w:color="auto"/>
            <w:bottom w:val="none" w:sz="0" w:space="0" w:color="auto"/>
            <w:right w:val="none" w:sz="0" w:space="0" w:color="auto"/>
          </w:divBdr>
        </w:div>
        <w:div w:id="2064521184">
          <w:marLeft w:val="0"/>
          <w:marRight w:val="0"/>
          <w:marTop w:val="0"/>
          <w:marBottom w:val="0"/>
          <w:divBdr>
            <w:top w:val="none" w:sz="0" w:space="0" w:color="auto"/>
            <w:left w:val="none" w:sz="0" w:space="0" w:color="auto"/>
            <w:bottom w:val="none" w:sz="0" w:space="0" w:color="auto"/>
            <w:right w:val="none" w:sz="0" w:space="0" w:color="auto"/>
          </w:divBdr>
        </w:div>
        <w:div w:id="1807508123">
          <w:marLeft w:val="0"/>
          <w:marRight w:val="0"/>
          <w:marTop w:val="0"/>
          <w:marBottom w:val="0"/>
          <w:divBdr>
            <w:top w:val="none" w:sz="0" w:space="0" w:color="auto"/>
            <w:left w:val="none" w:sz="0" w:space="0" w:color="auto"/>
            <w:bottom w:val="none" w:sz="0" w:space="0" w:color="auto"/>
            <w:right w:val="none" w:sz="0" w:space="0" w:color="auto"/>
          </w:divBdr>
        </w:div>
        <w:div w:id="1857039620">
          <w:marLeft w:val="0"/>
          <w:marRight w:val="0"/>
          <w:marTop w:val="0"/>
          <w:marBottom w:val="0"/>
          <w:divBdr>
            <w:top w:val="none" w:sz="0" w:space="0" w:color="auto"/>
            <w:left w:val="none" w:sz="0" w:space="0" w:color="auto"/>
            <w:bottom w:val="none" w:sz="0" w:space="0" w:color="auto"/>
            <w:right w:val="none" w:sz="0" w:space="0" w:color="auto"/>
          </w:divBdr>
        </w:div>
        <w:div w:id="87192449">
          <w:marLeft w:val="0"/>
          <w:marRight w:val="0"/>
          <w:marTop w:val="0"/>
          <w:marBottom w:val="0"/>
          <w:divBdr>
            <w:top w:val="none" w:sz="0" w:space="0" w:color="auto"/>
            <w:left w:val="none" w:sz="0" w:space="0" w:color="auto"/>
            <w:bottom w:val="none" w:sz="0" w:space="0" w:color="auto"/>
            <w:right w:val="none" w:sz="0" w:space="0" w:color="auto"/>
          </w:divBdr>
        </w:div>
        <w:div w:id="1492058674">
          <w:marLeft w:val="0"/>
          <w:marRight w:val="0"/>
          <w:marTop w:val="0"/>
          <w:marBottom w:val="0"/>
          <w:divBdr>
            <w:top w:val="none" w:sz="0" w:space="0" w:color="auto"/>
            <w:left w:val="none" w:sz="0" w:space="0" w:color="auto"/>
            <w:bottom w:val="none" w:sz="0" w:space="0" w:color="auto"/>
            <w:right w:val="none" w:sz="0" w:space="0" w:color="auto"/>
          </w:divBdr>
        </w:div>
        <w:div w:id="1271090506">
          <w:marLeft w:val="0"/>
          <w:marRight w:val="0"/>
          <w:marTop w:val="0"/>
          <w:marBottom w:val="0"/>
          <w:divBdr>
            <w:top w:val="none" w:sz="0" w:space="0" w:color="auto"/>
            <w:left w:val="none" w:sz="0" w:space="0" w:color="auto"/>
            <w:bottom w:val="none" w:sz="0" w:space="0" w:color="auto"/>
            <w:right w:val="none" w:sz="0" w:space="0" w:color="auto"/>
          </w:divBdr>
        </w:div>
        <w:div w:id="1080366345">
          <w:marLeft w:val="0"/>
          <w:marRight w:val="0"/>
          <w:marTop w:val="0"/>
          <w:marBottom w:val="0"/>
          <w:divBdr>
            <w:top w:val="none" w:sz="0" w:space="0" w:color="auto"/>
            <w:left w:val="none" w:sz="0" w:space="0" w:color="auto"/>
            <w:bottom w:val="none" w:sz="0" w:space="0" w:color="auto"/>
            <w:right w:val="none" w:sz="0" w:space="0" w:color="auto"/>
          </w:divBdr>
        </w:div>
        <w:div w:id="162474245">
          <w:marLeft w:val="0"/>
          <w:marRight w:val="0"/>
          <w:marTop w:val="0"/>
          <w:marBottom w:val="0"/>
          <w:divBdr>
            <w:top w:val="none" w:sz="0" w:space="0" w:color="auto"/>
            <w:left w:val="none" w:sz="0" w:space="0" w:color="auto"/>
            <w:bottom w:val="none" w:sz="0" w:space="0" w:color="auto"/>
            <w:right w:val="none" w:sz="0" w:space="0" w:color="auto"/>
          </w:divBdr>
        </w:div>
      </w:divsChild>
    </w:div>
    <w:div w:id="1225293563">
      <w:bodyDiv w:val="1"/>
      <w:marLeft w:val="0"/>
      <w:marRight w:val="0"/>
      <w:marTop w:val="0"/>
      <w:marBottom w:val="0"/>
      <w:divBdr>
        <w:top w:val="none" w:sz="0" w:space="0" w:color="auto"/>
        <w:left w:val="none" w:sz="0" w:space="0" w:color="auto"/>
        <w:bottom w:val="none" w:sz="0" w:space="0" w:color="auto"/>
        <w:right w:val="none" w:sz="0" w:space="0" w:color="auto"/>
      </w:divBdr>
      <w:divsChild>
        <w:div w:id="1455752204">
          <w:marLeft w:val="0"/>
          <w:marRight w:val="0"/>
          <w:marTop w:val="0"/>
          <w:marBottom w:val="0"/>
          <w:divBdr>
            <w:top w:val="none" w:sz="0" w:space="0" w:color="auto"/>
            <w:left w:val="none" w:sz="0" w:space="0" w:color="auto"/>
            <w:bottom w:val="none" w:sz="0" w:space="0" w:color="auto"/>
            <w:right w:val="none" w:sz="0" w:space="0" w:color="auto"/>
          </w:divBdr>
        </w:div>
        <w:div w:id="1156804224">
          <w:marLeft w:val="0"/>
          <w:marRight w:val="0"/>
          <w:marTop w:val="0"/>
          <w:marBottom w:val="0"/>
          <w:divBdr>
            <w:top w:val="none" w:sz="0" w:space="0" w:color="auto"/>
            <w:left w:val="none" w:sz="0" w:space="0" w:color="auto"/>
            <w:bottom w:val="none" w:sz="0" w:space="0" w:color="auto"/>
            <w:right w:val="none" w:sz="0" w:space="0" w:color="auto"/>
          </w:divBdr>
        </w:div>
        <w:div w:id="1432124041">
          <w:marLeft w:val="0"/>
          <w:marRight w:val="0"/>
          <w:marTop w:val="0"/>
          <w:marBottom w:val="0"/>
          <w:divBdr>
            <w:top w:val="none" w:sz="0" w:space="0" w:color="auto"/>
            <w:left w:val="none" w:sz="0" w:space="0" w:color="auto"/>
            <w:bottom w:val="none" w:sz="0" w:space="0" w:color="auto"/>
            <w:right w:val="none" w:sz="0" w:space="0" w:color="auto"/>
          </w:divBdr>
        </w:div>
        <w:div w:id="210961204">
          <w:marLeft w:val="0"/>
          <w:marRight w:val="0"/>
          <w:marTop w:val="0"/>
          <w:marBottom w:val="0"/>
          <w:divBdr>
            <w:top w:val="none" w:sz="0" w:space="0" w:color="auto"/>
            <w:left w:val="none" w:sz="0" w:space="0" w:color="auto"/>
            <w:bottom w:val="none" w:sz="0" w:space="0" w:color="auto"/>
            <w:right w:val="none" w:sz="0" w:space="0" w:color="auto"/>
          </w:divBdr>
        </w:div>
        <w:div w:id="1933466649">
          <w:marLeft w:val="0"/>
          <w:marRight w:val="0"/>
          <w:marTop w:val="0"/>
          <w:marBottom w:val="0"/>
          <w:divBdr>
            <w:top w:val="none" w:sz="0" w:space="0" w:color="auto"/>
            <w:left w:val="none" w:sz="0" w:space="0" w:color="auto"/>
            <w:bottom w:val="none" w:sz="0" w:space="0" w:color="auto"/>
            <w:right w:val="none" w:sz="0" w:space="0" w:color="auto"/>
          </w:divBdr>
        </w:div>
        <w:div w:id="1013193295">
          <w:marLeft w:val="0"/>
          <w:marRight w:val="0"/>
          <w:marTop w:val="0"/>
          <w:marBottom w:val="0"/>
          <w:divBdr>
            <w:top w:val="none" w:sz="0" w:space="0" w:color="auto"/>
            <w:left w:val="none" w:sz="0" w:space="0" w:color="auto"/>
            <w:bottom w:val="none" w:sz="0" w:space="0" w:color="auto"/>
            <w:right w:val="none" w:sz="0" w:space="0" w:color="auto"/>
          </w:divBdr>
        </w:div>
        <w:div w:id="1527913758">
          <w:marLeft w:val="0"/>
          <w:marRight w:val="0"/>
          <w:marTop w:val="0"/>
          <w:marBottom w:val="0"/>
          <w:divBdr>
            <w:top w:val="none" w:sz="0" w:space="0" w:color="auto"/>
            <w:left w:val="none" w:sz="0" w:space="0" w:color="auto"/>
            <w:bottom w:val="none" w:sz="0" w:space="0" w:color="auto"/>
            <w:right w:val="none" w:sz="0" w:space="0" w:color="auto"/>
          </w:divBdr>
        </w:div>
        <w:div w:id="342634947">
          <w:marLeft w:val="0"/>
          <w:marRight w:val="0"/>
          <w:marTop w:val="0"/>
          <w:marBottom w:val="0"/>
          <w:divBdr>
            <w:top w:val="none" w:sz="0" w:space="0" w:color="auto"/>
            <w:left w:val="none" w:sz="0" w:space="0" w:color="auto"/>
            <w:bottom w:val="none" w:sz="0" w:space="0" w:color="auto"/>
            <w:right w:val="none" w:sz="0" w:space="0" w:color="auto"/>
          </w:divBdr>
        </w:div>
        <w:div w:id="225796419">
          <w:marLeft w:val="0"/>
          <w:marRight w:val="0"/>
          <w:marTop w:val="0"/>
          <w:marBottom w:val="0"/>
          <w:divBdr>
            <w:top w:val="none" w:sz="0" w:space="0" w:color="auto"/>
            <w:left w:val="none" w:sz="0" w:space="0" w:color="auto"/>
            <w:bottom w:val="none" w:sz="0" w:space="0" w:color="auto"/>
            <w:right w:val="none" w:sz="0" w:space="0" w:color="auto"/>
          </w:divBdr>
        </w:div>
        <w:div w:id="1958103991">
          <w:marLeft w:val="0"/>
          <w:marRight w:val="0"/>
          <w:marTop w:val="0"/>
          <w:marBottom w:val="0"/>
          <w:divBdr>
            <w:top w:val="none" w:sz="0" w:space="0" w:color="auto"/>
            <w:left w:val="none" w:sz="0" w:space="0" w:color="auto"/>
            <w:bottom w:val="none" w:sz="0" w:space="0" w:color="auto"/>
            <w:right w:val="none" w:sz="0" w:space="0" w:color="auto"/>
          </w:divBdr>
        </w:div>
        <w:div w:id="1518496110">
          <w:marLeft w:val="0"/>
          <w:marRight w:val="0"/>
          <w:marTop w:val="0"/>
          <w:marBottom w:val="0"/>
          <w:divBdr>
            <w:top w:val="none" w:sz="0" w:space="0" w:color="auto"/>
            <w:left w:val="none" w:sz="0" w:space="0" w:color="auto"/>
            <w:bottom w:val="none" w:sz="0" w:space="0" w:color="auto"/>
            <w:right w:val="none" w:sz="0" w:space="0" w:color="auto"/>
          </w:divBdr>
        </w:div>
        <w:div w:id="930361008">
          <w:marLeft w:val="0"/>
          <w:marRight w:val="0"/>
          <w:marTop w:val="0"/>
          <w:marBottom w:val="0"/>
          <w:divBdr>
            <w:top w:val="none" w:sz="0" w:space="0" w:color="auto"/>
            <w:left w:val="none" w:sz="0" w:space="0" w:color="auto"/>
            <w:bottom w:val="none" w:sz="0" w:space="0" w:color="auto"/>
            <w:right w:val="none" w:sz="0" w:space="0" w:color="auto"/>
          </w:divBdr>
        </w:div>
        <w:div w:id="595093979">
          <w:marLeft w:val="0"/>
          <w:marRight w:val="0"/>
          <w:marTop w:val="0"/>
          <w:marBottom w:val="0"/>
          <w:divBdr>
            <w:top w:val="none" w:sz="0" w:space="0" w:color="auto"/>
            <w:left w:val="none" w:sz="0" w:space="0" w:color="auto"/>
            <w:bottom w:val="none" w:sz="0" w:space="0" w:color="auto"/>
            <w:right w:val="none" w:sz="0" w:space="0" w:color="auto"/>
          </w:divBdr>
        </w:div>
        <w:div w:id="304051100">
          <w:marLeft w:val="0"/>
          <w:marRight w:val="0"/>
          <w:marTop w:val="0"/>
          <w:marBottom w:val="0"/>
          <w:divBdr>
            <w:top w:val="none" w:sz="0" w:space="0" w:color="auto"/>
            <w:left w:val="none" w:sz="0" w:space="0" w:color="auto"/>
            <w:bottom w:val="none" w:sz="0" w:space="0" w:color="auto"/>
            <w:right w:val="none" w:sz="0" w:space="0" w:color="auto"/>
          </w:divBdr>
        </w:div>
        <w:div w:id="1376466003">
          <w:marLeft w:val="0"/>
          <w:marRight w:val="0"/>
          <w:marTop w:val="0"/>
          <w:marBottom w:val="0"/>
          <w:divBdr>
            <w:top w:val="none" w:sz="0" w:space="0" w:color="auto"/>
            <w:left w:val="none" w:sz="0" w:space="0" w:color="auto"/>
            <w:bottom w:val="none" w:sz="0" w:space="0" w:color="auto"/>
            <w:right w:val="none" w:sz="0" w:space="0" w:color="auto"/>
          </w:divBdr>
        </w:div>
        <w:div w:id="1802842153">
          <w:marLeft w:val="0"/>
          <w:marRight w:val="0"/>
          <w:marTop w:val="0"/>
          <w:marBottom w:val="0"/>
          <w:divBdr>
            <w:top w:val="none" w:sz="0" w:space="0" w:color="auto"/>
            <w:left w:val="none" w:sz="0" w:space="0" w:color="auto"/>
            <w:bottom w:val="none" w:sz="0" w:space="0" w:color="auto"/>
            <w:right w:val="none" w:sz="0" w:space="0" w:color="auto"/>
          </w:divBdr>
        </w:div>
        <w:div w:id="428308872">
          <w:marLeft w:val="0"/>
          <w:marRight w:val="0"/>
          <w:marTop w:val="0"/>
          <w:marBottom w:val="0"/>
          <w:divBdr>
            <w:top w:val="none" w:sz="0" w:space="0" w:color="auto"/>
            <w:left w:val="none" w:sz="0" w:space="0" w:color="auto"/>
            <w:bottom w:val="none" w:sz="0" w:space="0" w:color="auto"/>
            <w:right w:val="none" w:sz="0" w:space="0" w:color="auto"/>
          </w:divBdr>
        </w:div>
        <w:div w:id="206726968">
          <w:marLeft w:val="0"/>
          <w:marRight w:val="0"/>
          <w:marTop w:val="0"/>
          <w:marBottom w:val="0"/>
          <w:divBdr>
            <w:top w:val="none" w:sz="0" w:space="0" w:color="auto"/>
            <w:left w:val="none" w:sz="0" w:space="0" w:color="auto"/>
            <w:bottom w:val="none" w:sz="0" w:space="0" w:color="auto"/>
            <w:right w:val="none" w:sz="0" w:space="0" w:color="auto"/>
          </w:divBdr>
        </w:div>
        <w:div w:id="1924341369">
          <w:marLeft w:val="0"/>
          <w:marRight w:val="0"/>
          <w:marTop w:val="0"/>
          <w:marBottom w:val="0"/>
          <w:divBdr>
            <w:top w:val="none" w:sz="0" w:space="0" w:color="auto"/>
            <w:left w:val="none" w:sz="0" w:space="0" w:color="auto"/>
            <w:bottom w:val="none" w:sz="0" w:space="0" w:color="auto"/>
            <w:right w:val="none" w:sz="0" w:space="0" w:color="auto"/>
          </w:divBdr>
        </w:div>
        <w:div w:id="654721078">
          <w:marLeft w:val="0"/>
          <w:marRight w:val="0"/>
          <w:marTop w:val="0"/>
          <w:marBottom w:val="0"/>
          <w:divBdr>
            <w:top w:val="none" w:sz="0" w:space="0" w:color="auto"/>
            <w:left w:val="none" w:sz="0" w:space="0" w:color="auto"/>
            <w:bottom w:val="none" w:sz="0" w:space="0" w:color="auto"/>
            <w:right w:val="none" w:sz="0" w:space="0" w:color="auto"/>
          </w:divBdr>
        </w:div>
        <w:div w:id="2014333421">
          <w:marLeft w:val="0"/>
          <w:marRight w:val="0"/>
          <w:marTop w:val="0"/>
          <w:marBottom w:val="0"/>
          <w:divBdr>
            <w:top w:val="none" w:sz="0" w:space="0" w:color="auto"/>
            <w:left w:val="none" w:sz="0" w:space="0" w:color="auto"/>
            <w:bottom w:val="none" w:sz="0" w:space="0" w:color="auto"/>
            <w:right w:val="none" w:sz="0" w:space="0" w:color="auto"/>
          </w:divBdr>
        </w:div>
        <w:div w:id="803350365">
          <w:marLeft w:val="0"/>
          <w:marRight w:val="0"/>
          <w:marTop w:val="0"/>
          <w:marBottom w:val="0"/>
          <w:divBdr>
            <w:top w:val="none" w:sz="0" w:space="0" w:color="auto"/>
            <w:left w:val="none" w:sz="0" w:space="0" w:color="auto"/>
            <w:bottom w:val="none" w:sz="0" w:space="0" w:color="auto"/>
            <w:right w:val="none" w:sz="0" w:space="0" w:color="auto"/>
          </w:divBdr>
        </w:div>
        <w:div w:id="580603597">
          <w:marLeft w:val="0"/>
          <w:marRight w:val="0"/>
          <w:marTop w:val="0"/>
          <w:marBottom w:val="0"/>
          <w:divBdr>
            <w:top w:val="none" w:sz="0" w:space="0" w:color="auto"/>
            <w:left w:val="none" w:sz="0" w:space="0" w:color="auto"/>
            <w:bottom w:val="none" w:sz="0" w:space="0" w:color="auto"/>
            <w:right w:val="none" w:sz="0" w:space="0" w:color="auto"/>
          </w:divBdr>
        </w:div>
        <w:div w:id="711610200">
          <w:marLeft w:val="0"/>
          <w:marRight w:val="0"/>
          <w:marTop w:val="0"/>
          <w:marBottom w:val="0"/>
          <w:divBdr>
            <w:top w:val="none" w:sz="0" w:space="0" w:color="auto"/>
            <w:left w:val="none" w:sz="0" w:space="0" w:color="auto"/>
            <w:bottom w:val="none" w:sz="0" w:space="0" w:color="auto"/>
            <w:right w:val="none" w:sz="0" w:space="0" w:color="auto"/>
          </w:divBdr>
        </w:div>
        <w:div w:id="2034259337">
          <w:marLeft w:val="0"/>
          <w:marRight w:val="0"/>
          <w:marTop w:val="0"/>
          <w:marBottom w:val="0"/>
          <w:divBdr>
            <w:top w:val="none" w:sz="0" w:space="0" w:color="auto"/>
            <w:left w:val="none" w:sz="0" w:space="0" w:color="auto"/>
            <w:bottom w:val="none" w:sz="0" w:space="0" w:color="auto"/>
            <w:right w:val="none" w:sz="0" w:space="0" w:color="auto"/>
          </w:divBdr>
        </w:div>
        <w:div w:id="207643253">
          <w:marLeft w:val="0"/>
          <w:marRight w:val="0"/>
          <w:marTop w:val="0"/>
          <w:marBottom w:val="0"/>
          <w:divBdr>
            <w:top w:val="none" w:sz="0" w:space="0" w:color="auto"/>
            <w:left w:val="none" w:sz="0" w:space="0" w:color="auto"/>
            <w:bottom w:val="none" w:sz="0" w:space="0" w:color="auto"/>
            <w:right w:val="none" w:sz="0" w:space="0" w:color="auto"/>
          </w:divBdr>
        </w:div>
      </w:divsChild>
    </w:div>
    <w:div w:id="1427767434">
      <w:bodyDiv w:val="1"/>
      <w:marLeft w:val="0"/>
      <w:marRight w:val="0"/>
      <w:marTop w:val="0"/>
      <w:marBottom w:val="0"/>
      <w:divBdr>
        <w:top w:val="none" w:sz="0" w:space="0" w:color="auto"/>
        <w:left w:val="none" w:sz="0" w:space="0" w:color="auto"/>
        <w:bottom w:val="none" w:sz="0" w:space="0" w:color="auto"/>
        <w:right w:val="none" w:sz="0" w:space="0" w:color="auto"/>
      </w:divBdr>
    </w:div>
    <w:div w:id="1523783791">
      <w:bodyDiv w:val="1"/>
      <w:marLeft w:val="0"/>
      <w:marRight w:val="0"/>
      <w:marTop w:val="0"/>
      <w:marBottom w:val="0"/>
      <w:divBdr>
        <w:top w:val="none" w:sz="0" w:space="0" w:color="auto"/>
        <w:left w:val="none" w:sz="0" w:space="0" w:color="auto"/>
        <w:bottom w:val="none" w:sz="0" w:space="0" w:color="auto"/>
        <w:right w:val="none" w:sz="0" w:space="0" w:color="auto"/>
      </w:divBdr>
      <w:divsChild>
        <w:div w:id="1657759013">
          <w:marLeft w:val="0"/>
          <w:marRight w:val="0"/>
          <w:marTop w:val="0"/>
          <w:marBottom w:val="0"/>
          <w:divBdr>
            <w:top w:val="none" w:sz="0" w:space="0" w:color="auto"/>
            <w:left w:val="none" w:sz="0" w:space="0" w:color="auto"/>
            <w:bottom w:val="none" w:sz="0" w:space="0" w:color="auto"/>
            <w:right w:val="none" w:sz="0" w:space="0" w:color="auto"/>
          </w:divBdr>
        </w:div>
        <w:div w:id="1975331837">
          <w:marLeft w:val="0"/>
          <w:marRight w:val="0"/>
          <w:marTop w:val="0"/>
          <w:marBottom w:val="0"/>
          <w:divBdr>
            <w:top w:val="none" w:sz="0" w:space="0" w:color="auto"/>
            <w:left w:val="none" w:sz="0" w:space="0" w:color="auto"/>
            <w:bottom w:val="none" w:sz="0" w:space="0" w:color="auto"/>
            <w:right w:val="none" w:sz="0" w:space="0" w:color="auto"/>
          </w:divBdr>
        </w:div>
        <w:div w:id="345406150">
          <w:marLeft w:val="0"/>
          <w:marRight w:val="0"/>
          <w:marTop w:val="0"/>
          <w:marBottom w:val="0"/>
          <w:divBdr>
            <w:top w:val="none" w:sz="0" w:space="0" w:color="auto"/>
            <w:left w:val="none" w:sz="0" w:space="0" w:color="auto"/>
            <w:bottom w:val="none" w:sz="0" w:space="0" w:color="auto"/>
            <w:right w:val="none" w:sz="0" w:space="0" w:color="auto"/>
          </w:divBdr>
        </w:div>
        <w:div w:id="667027881">
          <w:marLeft w:val="0"/>
          <w:marRight w:val="0"/>
          <w:marTop w:val="0"/>
          <w:marBottom w:val="0"/>
          <w:divBdr>
            <w:top w:val="none" w:sz="0" w:space="0" w:color="auto"/>
            <w:left w:val="none" w:sz="0" w:space="0" w:color="auto"/>
            <w:bottom w:val="none" w:sz="0" w:space="0" w:color="auto"/>
            <w:right w:val="none" w:sz="0" w:space="0" w:color="auto"/>
          </w:divBdr>
        </w:div>
        <w:div w:id="517086877">
          <w:marLeft w:val="0"/>
          <w:marRight w:val="0"/>
          <w:marTop w:val="0"/>
          <w:marBottom w:val="0"/>
          <w:divBdr>
            <w:top w:val="none" w:sz="0" w:space="0" w:color="auto"/>
            <w:left w:val="none" w:sz="0" w:space="0" w:color="auto"/>
            <w:bottom w:val="none" w:sz="0" w:space="0" w:color="auto"/>
            <w:right w:val="none" w:sz="0" w:space="0" w:color="auto"/>
          </w:divBdr>
        </w:div>
        <w:div w:id="17390144">
          <w:marLeft w:val="0"/>
          <w:marRight w:val="0"/>
          <w:marTop w:val="0"/>
          <w:marBottom w:val="0"/>
          <w:divBdr>
            <w:top w:val="none" w:sz="0" w:space="0" w:color="auto"/>
            <w:left w:val="none" w:sz="0" w:space="0" w:color="auto"/>
            <w:bottom w:val="none" w:sz="0" w:space="0" w:color="auto"/>
            <w:right w:val="none" w:sz="0" w:space="0" w:color="auto"/>
          </w:divBdr>
        </w:div>
        <w:div w:id="1687636087">
          <w:marLeft w:val="0"/>
          <w:marRight w:val="0"/>
          <w:marTop w:val="0"/>
          <w:marBottom w:val="0"/>
          <w:divBdr>
            <w:top w:val="none" w:sz="0" w:space="0" w:color="auto"/>
            <w:left w:val="none" w:sz="0" w:space="0" w:color="auto"/>
            <w:bottom w:val="none" w:sz="0" w:space="0" w:color="auto"/>
            <w:right w:val="none" w:sz="0" w:space="0" w:color="auto"/>
          </w:divBdr>
        </w:div>
        <w:div w:id="738332783">
          <w:marLeft w:val="0"/>
          <w:marRight w:val="0"/>
          <w:marTop w:val="0"/>
          <w:marBottom w:val="0"/>
          <w:divBdr>
            <w:top w:val="none" w:sz="0" w:space="0" w:color="auto"/>
            <w:left w:val="none" w:sz="0" w:space="0" w:color="auto"/>
            <w:bottom w:val="none" w:sz="0" w:space="0" w:color="auto"/>
            <w:right w:val="none" w:sz="0" w:space="0" w:color="auto"/>
          </w:divBdr>
        </w:div>
        <w:div w:id="2099865551">
          <w:marLeft w:val="0"/>
          <w:marRight w:val="0"/>
          <w:marTop w:val="0"/>
          <w:marBottom w:val="0"/>
          <w:divBdr>
            <w:top w:val="none" w:sz="0" w:space="0" w:color="auto"/>
            <w:left w:val="none" w:sz="0" w:space="0" w:color="auto"/>
            <w:bottom w:val="none" w:sz="0" w:space="0" w:color="auto"/>
            <w:right w:val="none" w:sz="0" w:space="0" w:color="auto"/>
          </w:divBdr>
        </w:div>
        <w:div w:id="440422220">
          <w:marLeft w:val="0"/>
          <w:marRight w:val="0"/>
          <w:marTop w:val="0"/>
          <w:marBottom w:val="0"/>
          <w:divBdr>
            <w:top w:val="none" w:sz="0" w:space="0" w:color="auto"/>
            <w:left w:val="none" w:sz="0" w:space="0" w:color="auto"/>
            <w:bottom w:val="none" w:sz="0" w:space="0" w:color="auto"/>
            <w:right w:val="none" w:sz="0" w:space="0" w:color="auto"/>
          </w:divBdr>
        </w:div>
        <w:div w:id="1062485625">
          <w:marLeft w:val="0"/>
          <w:marRight w:val="0"/>
          <w:marTop w:val="0"/>
          <w:marBottom w:val="0"/>
          <w:divBdr>
            <w:top w:val="none" w:sz="0" w:space="0" w:color="auto"/>
            <w:left w:val="none" w:sz="0" w:space="0" w:color="auto"/>
            <w:bottom w:val="none" w:sz="0" w:space="0" w:color="auto"/>
            <w:right w:val="none" w:sz="0" w:space="0" w:color="auto"/>
          </w:divBdr>
        </w:div>
        <w:div w:id="943919187">
          <w:marLeft w:val="0"/>
          <w:marRight w:val="0"/>
          <w:marTop w:val="0"/>
          <w:marBottom w:val="0"/>
          <w:divBdr>
            <w:top w:val="none" w:sz="0" w:space="0" w:color="auto"/>
            <w:left w:val="none" w:sz="0" w:space="0" w:color="auto"/>
            <w:bottom w:val="none" w:sz="0" w:space="0" w:color="auto"/>
            <w:right w:val="none" w:sz="0" w:space="0" w:color="auto"/>
          </w:divBdr>
        </w:div>
        <w:div w:id="1513452382">
          <w:marLeft w:val="0"/>
          <w:marRight w:val="0"/>
          <w:marTop w:val="0"/>
          <w:marBottom w:val="0"/>
          <w:divBdr>
            <w:top w:val="none" w:sz="0" w:space="0" w:color="auto"/>
            <w:left w:val="none" w:sz="0" w:space="0" w:color="auto"/>
            <w:bottom w:val="none" w:sz="0" w:space="0" w:color="auto"/>
            <w:right w:val="none" w:sz="0" w:space="0" w:color="auto"/>
          </w:divBdr>
        </w:div>
        <w:div w:id="2083679647">
          <w:marLeft w:val="0"/>
          <w:marRight w:val="0"/>
          <w:marTop w:val="0"/>
          <w:marBottom w:val="0"/>
          <w:divBdr>
            <w:top w:val="none" w:sz="0" w:space="0" w:color="auto"/>
            <w:left w:val="none" w:sz="0" w:space="0" w:color="auto"/>
            <w:bottom w:val="none" w:sz="0" w:space="0" w:color="auto"/>
            <w:right w:val="none" w:sz="0" w:space="0" w:color="auto"/>
          </w:divBdr>
        </w:div>
        <w:div w:id="235551634">
          <w:marLeft w:val="0"/>
          <w:marRight w:val="0"/>
          <w:marTop w:val="0"/>
          <w:marBottom w:val="0"/>
          <w:divBdr>
            <w:top w:val="none" w:sz="0" w:space="0" w:color="auto"/>
            <w:left w:val="none" w:sz="0" w:space="0" w:color="auto"/>
            <w:bottom w:val="none" w:sz="0" w:space="0" w:color="auto"/>
            <w:right w:val="none" w:sz="0" w:space="0" w:color="auto"/>
          </w:divBdr>
        </w:div>
        <w:div w:id="2045520647">
          <w:marLeft w:val="0"/>
          <w:marRight w:val="0"/>
          <w:marTop w:val="0"/>
          <w:marBottom w:val="0"/>
          <w:divBdr>
            <w:top w:val="none" w:sz="0" w:space="0" w:color="auto"/>
            <w:left w:val="none" w:sz="0" w:space="0" w:color="auto"/>
            <w:bottom w:val="none" w:sz="0" w:space="0" w:color="auto"/>
            <w:right w:val="none" w:sz="0" w:space="0" w:color="auto"/>
          </w:divBdr>
        </w:div>
        <w:div w:id="1106005045">
          <w:marLeft w:val="0"/>
          <w:marRight w:val="0"/>
          <w:marTop w:val="0"/>
          <w:marBottom w:val="0"/>
          <w:divBdr>
            <w:top w:val="none" w:sz="0" w:space="0" w:color="auto"/>
            <w:left w:val="none" w:sz="0" w:space="0" w:color="auto"/>
            <w:bottom w:val="none" w:sz="0" w:space="0" w:color="auto"/>
            <w:right w:val="none" w:sz="0" w:space="0" w:color="auto"/>
          </w:divBdr>
        </w:div>
        <w:div w:id="486241472">
          <w:marLeft w:val="0"/>
          <w:marRight w:val="0"/>
          <w:marTop w:val="0"/>
          <w:marBottom w:val="0"/>
          <w:divBdr>
            <w:top w:val="none" w:sz="0" w:space="0" w:color="auto"/>
            <w:left w:val="none" w:sz="0" w:space="0" w:color="auto"/>
            <w:bottom w:val="none" w:sz="0" w:space="0" w:color="auto"/>
            <w:right w:val="none" w:sz="0" w:space="0" w:color="auto"/>
          </w:divBdr>
        </w:div>
        <w:div w:id="421727749">
          <w:marLeft w:val="0"/>
          <w:marRight w:val="0"/>
          <w:marTop w:val="0"/>
          <w:marBottom w:val="0"/>
          <w:divBdr>
            <w:top w:val="none" w:sz="0" w:space="0" w:color="auto"/>
            <w:left w:val="none" w:sz="0" w:space="0" w:color="auto"/>
            <w:bottom w:val="none" w:sz="0" w:space="0" w:color="auto"/>
            <w:right w:val="none" w:sz="0" w:space="0" w:color="auto"/>
          </w:divBdr>
        </w:div>
      </w:divsChild>
    </w:div>
    <w:div w:id="1776632084">
      <w:bodyDiv w:val="1"/>
      <w:marLeft w:val="0"/>
      <w:marRight w:val="0"/>
      <w:marTop w:val="0"/>
      <w:marBottom w:val="0"/>
      <w:divBdr>
        <w:top w:val="none" w:sz="0" w:space="0" w:color="auto"/>
        <w:left w:val="none" w:sz="0" w:space="0" w:color="auto"/>
        <w:bottom w:val="none" w:sz="0" w:space="0" w:color="auto"/>
        <w:right w:val="none" w:sz="0" w:space="0" w:color="auto"/>
      </w:divBdr>
      <w:divsChild>
        <w:div w:id="1032540278">
          <w:marLeft w:val="0"/>
          <w:marRight w:val="0"/>
          <w:marTop w:val="0"/>
          <w:marBottom w:val="0"/>
          <w:divBdr>
            <w:top w:val="none" w:sz="0" w:space="0" w:color="auto"/>
            <w:left w:val="none" w:sz="0" w:space="0" w:color="auto"/>
            <w:bottom w:val="none" w:sz="0" w:space="0" w:color="auto"/>
            <w:right w:val="none" w:sz="0" w:space="0" w:color="auto"/>
          </w:divBdr>
          <w:divsChild>
            <w:div w:id="100296707">
              <w:marLeft w:val="0"/>
              <w:marRight w:val="0"/>
              <w:marTop w:val="0"/>
              <w:marBottom w:val="0"/>
              <w:divBdr>
                <w:top w:val="none" w:sz="0" w:space="0" w:color="auto"/>
                <w:left w:val="none" w:sz="0" w:space="0" w:color="auto"/>
                <w:bottom w:val="none" w:sz="0" w:space="0" w:color="auto"/>
                <w:right w:val="none" w:sz="0" w:space="0" w:color="auto"/>
              </w:divBdr>
            </w:div>
            <w:div w:id="1337465375">
              <w:marLeft w:val="0"/>
              <w:marRight w:val="0"/>
              <w:marTop w:val="0"/>
              <w:marBottom w:val="0"/>
              <w:divBdr>
                <w:top w:val="none" w:sz="0" w:space="0" w:color="auto"/>
                <w:left w:val="none" w:sz="0" w:space="0" w:color="auto"/>
                <w:bottom w:val="none" w:sz="0" w:space="0" w:color="auto"/>
                <w:right w:val="none" w:sz="0" w:space="0" w:color="auto"/>
              </w:divBdr>
            </w:div>
            <w:div w:id="972446454">
              <w:marLeft w:val="0"/>
              <w:marRight w:val="0"/>
              <w:marTop w:val="0"/>
              <w:marBottom w:val="0"/>
              <w:divBdr>
                <w:top w:val="none" w:sz="0" w:space="0" w:color="auto"/>
                <w:left w:val="none" w:sz="0" w:space="0" w:color="auto"/>
                <w:bottom w:val="none" w:sz="0" w:space="0" w:color="auto"/>
                <w:right w:val="none" w:sz="0" w:space="0" w:color="auto"/>
              </w:divBdr>
            </w:div>
            <w:div w:id="994798762">
              <w:marLeft w:val="0"/>
              <w:marRight w:val="0"/>
              <w:marTop w:val="0"/>
              <w:marBottom w:val="0"/>
              <w:divBdr>
                <w:top w:val="none" w:sz="0" w:space="0" w:color="auto"/>
                <w:left w:val="none" w:sz="0" w:space="0" w:color="auto"/>
                <w:bottom w:val="none" w:sz="0" w:space="0" w:color="auto"/>
                <w:right w:val="none" w:sz="0" w:space="0" w:color="auto"/>
              </w:divBdr>
            </w:div>
            <w:div w:id="1842742900">
              <w:marLeft w:val="0"/>
              <w:marRight w:val="0"/>
              <w:marTop w:val="0"/>
              <w:marBottom w:val="0"/>
              <w:divBdr>
                <w:top w:val="none" w:sz="0" w:space="0" w:color="auto"/>
                <w:left w:val="none" w:sz="0" w:space="0" w:color="auto"/>
                <w:bottom w:val="none" w:sz="0" w:space="0" w:color="auto"/>
                <w:right w:val="none" w:sz="0" w:space="0" w:color="auto"/>
              </w:divBdr>
            </w:div>
            <w:div w:id="536431111">
              <w:marLeft w:val="0"/>
              <w:marRight w:val="0"/>
              <w:marTop w:val="0"/>
              <w:marBottom w:val="0"/>
              <w:divBdr>
                <w:top w:val="none" w:sz="0" w:space="0" w:color="auto"/>
                <w:left w:val="none" w:sz="0" w:space="0" w:color="auto"/>
                <w:bottom w:val="none" w:sz="0" w:space="0" w:color="auto"/>
                <w:right w:val="none" w:sz="0" w:space="0" w:color="auto"/>
              </w:divBdr>
            </w:div>
            <w:div w:id="118032283">
              <w:marLeft w:val="0"/>
              <w:marRight w:val="0"/>
              <w:marTop w:val="0"/>
              <w:marBottom w:val="0"/>
              <w:divBdr>
                <w:top w:val="none" w:sz="0" w:space="0" w:color="auto"/>
                <w:left w:val="none" w:sz="0" w:space="0" w:color="auto"/>
                <w:bottom w:val="none" w:sz="0" w:space="0" w:color="auto"/>
                <w:right w:val="none" w:sz="0" w:space="0" w:color="auto"/>
              </w:divBdr>
            </w:div>
            <w:div w:id="1627546372">
              <w:marLeft w:val="0"/>
              <w:marRight w:val="0"/>
              <w:marTop w:val="0"/>
              <w:marBottom w:val="0"/>
              <w:divBdr>
                <w:top w:val="none" w:sz="0" w:space="0" w:color="auto"/>
                <w:left w:val="none" w:sz="0" w:space="0" w:color="auto"/>
                <w:bottom w:val="none" w:sz="0" w:space="0" w:color="auto"/>
                <w:right w:val="none" w:sz="0" w:space="0" w:color="auto"/>
              </w:divBdr>
            </w:div>
            <w:div w:id="921328379">
              <w:marLeft w:val="0"/>
              <w:marRight w:val="0"/>
              <w:marTop w:val="0"/>
              <w:marBottom w:val="0"/>
              <w:divBdr>
                <w:top w:val="none" w:sz="0" w:space="0" w:color="auto"/>
                <w:left w:val="none" w:sz="0" w:space="0" w:color="auto"/>
                <w:bottom w:val="none" w:sz="0" w:space="0" w:color="auto"/>
                <w:right w:val="none" w:sz="0" w:space="0" w:color="auto"/>
              </w:divBdr>
            </w:div>
            <w:div w:id="1762482754">
              <w:marLeft w:val="0"/>
              <w:marRight w:val="0"/>
              <w:marTop w:val="0"/>
              <w:marBottom w:val="0"/>
              <w:divBdr>
                <w:top w:val="none" w:sz="0" w:space="0" w:color="auto"/>
                <w:left w:val="none" w:sz="0" w:space="0" w:color="auto"/>
                <w:bottom w:val="none" w:sz="0" w:space="0" w:color="auto"/>
                <w:right w:val="none" w:sz="0" w:space="0" w:color="auto"/>
              </w:divBdr>
            </w:div>
            <w:div w:id="1023940370">
              <w:marLeft w:val="0"/>
              <w:marRight w:val="0"/>
              <w:marTop w:val="0"/>
              <w:marBottom w:val="0"/>
              <w:divBdr>
                <w:top w:val="none" w:sz="0" w:space="0" w:color="auto"/>
                <w:left w:val="none" w:sz="0" w:space="0" w:color="auto"/>
                <w:bottom w:val="none" w:sz="0" w:space="0" w:color="auto"/>
                <w:right w:val="none" w:sz="0" w:space="0" w:color="auto"/>
              </w:divBdr>
            </w:div>
            <w:div w:id="317005508">
              <w:marLeft w:val="0"/>
              <w:marRight w:val="0"/>
              <w:marTop w:val="0"/>
              <w:marBottom w:val="0"/>
              <w:divBdr>
                <w:top w:val="none" w:sz="0" w:space="0" w:color="auto"/>
                <w:left w:val="none" w:sz="0" w:space="0" w:color="auto"/>
                <w:bottom w:val="none" w:sz="0" w:space="0" w:color="auto"/>
                <w:right w:val="none" w:sz="0" w:space="0" w:color="auto"/>
              </w:divBdr>
            </w:div>
            <w:div w:id="1594044552">
              <w:marLeft w:val="0"/>
              <w:marRight w:val="0"/>
              <w:marTop w:val="0"/>
              <w:marBottom w:val="0"/>
              <w:divBdr>
                <w:top w:val="none" w:sz="0" w:space="0" w:color="auto"/>
                <w:left w:val="none" w:sz="0" w:space="0" w:color="auto"/>
                <w:bottom w:val="none" w:sz="0" w:space="0" w:color="auto"/>
                <w:right w:val="none" w:sz="0" w:space="0" w:color="auto"/>
              </w:divBdr>
            </w:div>
            <w:div w:id="1701855993">
              <w:marLeft w:val="0"/>
              <w:marRight w:val="0"/>
              <w:marTop w:val="0"/>
              <w:marBottom w:val="0"/>
              <w:divBdr>
                <w:top w:val="none" w:sz="0" w:space="0" w:color="auto"/>
                <w:left w:val="none" w:sz="0" w:space="0" w:color="auto"/>
                <w:bottom w:val="none" w:sz="0" w:space="0" w:color="auto"/>
                <w:right w:val="none" w:sz="0" w:space="0" w:color="auto"/>
              </w:divBdr>
            </w:div>
            <w:div w:id="1475372426">
              <w:marLeft w:val="0"/>
              <w:marRight w:val="0"/>
              <w:marTop w:val="0"/>
              <w:marBottom w:val="0"/>
              <w:divBdr>
                <w:top w:val="none" w:sz="0" w:space="0" w:color="auto"/>
                <w:left w:val="none" w:sz="0" w:space="0" w:color="auto"/>
                <w:bottom w:val="none" w:sz="0" w:space="0" w:color="auto"/>
                <w:right w:val="none" w:sz="0" w:space="0" w:color="auto"/>
              </w:divBdr>
            </w:div>
            <w:div w:id="183985586">
              <w:marLeft w:val="0"/>
              <w:marRight w:val="0"/>
              <w:marTop w:val="0"/>
              <w:marBottom w:val="0"/>
              <w:divBdr>
                <w:top w:val="none" w:sz="0" w:space="0" w:color="auto"/>
                <w:left w:val="none" w:sz="0" w:space="0" w:color="auto"/>
                <w:bottom w:val="none" w:sz="0" w:space="0" w:color="auto"/>
                <w:right w:val="none" w:sz="0" w:space="0" w:color="auto"/>
              </w:divBdr>
            </w:div>
            <w:div w:id="2074232973">
              <w:marLeft w:val="0"/>
              <w:marRight w:val="0"/>
              <w:marTop w:val="0"/>
              <w:marBottom w:val="0"/>
              <w:divBdr>
                <w:top w:val="none" w:sz="0" w:space="0" w:color="auto"/>
                <w:left w:val="none" w:sz="0" w:space="0" w:color="auto"/>
                <w:bottom w:val="none" w:sz="0" w:space="0" w:color="auto"/>
                <w:right w:val="none" w:sz="0" w:space="0" w:color="auto"/>
              </w:divBdr>
            </w:div>
            <w:div w:id="2030180173">
              <w:marLeft w:val="0"/>
              <w:marRight w:val="0"/>
              <w:marTop w:val="0"/>
              <w:marBottom w:val="0"/>
              <w:divBdr>
                <w:top w:val="none" w:sz="0" w:space="0" w:color="auto"/>
                <w:left w:val="none" w:sz="0" w:space="0" w:color="auto"/>
                <w:bottom w:val="none" w:sz="0" w:space="0" w:color="auto"/>
                <w:right w:val="none" w:sz="0" w:space="0" w:color="auto"/>
              </w:divBdr>
            </w:div>
            <w:div w:id="2081361656">
              <w:marLeft w:val="0"/>
              <w:marRight w:val="0"/>
              <w:marTop w:val="0"/>
              <w:marBottom w:val="0"/>
              <w:divBdr>
                <w:top w:val="none" w:sz="0" w:space="0" w:color="auto"/>
                <w:left w:val="none" w:sz="0" w:space="0" w:color="auto"/>
                <w:bottom w:val="none" w:sz="0" w:space="0" w:color="auto"/>
                <w:right w:val="none" w:sz="0" w:space="0" w:color="auto"/>
              </w:divBdr>
            </w:div>
            <w:div w:id="1321470253">
              <w:marLeft w:val="0"/>
              <w:marRight w:val="0"/>
              <w:marTop w:val="0"/>
              <w:marBottom w:val="0"/>
              <w:divBdr>
                <w:top w:val="none" w:sz="0" w:space="0" w:color="auto"/>
                <w:left w:val="none" w:sz="0" w:space="0" w:color="auto"/>
                <w:bottom w:val="none" w:sz="0" w:space="0" w:color="auto"/>
                <w:right w:val="none" w:sz="0" w:space="0" w:color="auto"/>
              </w:divBdr>
            </w:div>
            <w:div w:id="15161856">
              <w:marLeft w:val="0"/>
              <w:marRight w:val="0"/>
              <w:marTop w:val="0"/>
              <w:marBottom w:val="0"/>
              <w:divBdr>
                <w:top w:val="none" w:sz="0" w:space="0" w:color="auto"/>
                <w:left w:val="none" w:sz="0" w:space="0" w:color="auto"/>
                <w:bottom w:val="none" w:sz="0" w:space="0" w:color="auto"/>
                <w:right w:val="none" w:sz="0" w:space="0" w:color="auto"/>
              </w:divBdr>
            </w:div>
            <w:div w:id="1529098050">
              <w:marLeft w:val="0"/>
              <w:marRight w:val="0"/>
              <w:marTop w:val="0"/>
              <w:marBottom w:val="0"/>
              <w:divBdr>
                <w:top w:val="none" w:sz="0" w:space="0" w:color="auto"/>
                <w:left w:val="none" w:sz="0" w:space="0" w:color="auto"/>
                <w:bottom w:val="none" w:sz="0" w:space="0" w:color="auto"/>
                <w:right w:val="none" w:sz="0" w:space="0" w:color="auto"/>
              </w:divBdr>
            </w:div>
            <w:div w:id="10958870">
              <w:marLeft w:val="0"/>
              <w:marRight w:val="0"/>
              <w:marTop w:val="0"/>
              <w:marBottom w:val="0"/>
              <w:divBdr>
                <w:top w:val="none" w:sz="0" w:space="0" w:color="auto"/>
                <w:left w:val="none" w:sz="0" w:space="0" w:color="auto"/>
                <w:bottom w:val="none" w:sz="0" w:space="0" w:color="auto"/>
                <w:right w:val="none" w:sz="0" w:space="0" w:color="auto"/>
              </w:divBdr>
            </w:div>
            <w:div w:id="1031106176">
              <w:marLeft w:val="0"/>
              <w:marRight w:val="0"/>
              <w:marTop w:val="0"/>
              <w:marBottom w:val="0"/>
              <w:divBdr>
                <w:top w:val="none" w:sz="0" w:space="0" w:color="auto"/>
                <w:left w:val="none" w:sz="0" w:space="0" w:color="auto"/>
                <w:bottom w:val="none" w:sz="0" w:space="0" w:color="auto"/>
                <w:right w:val="none" w:sz="0" w:space="0" w:color="auto"/>
              </w:divBdr>
            </w:div>
            <w:div w:id="155492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36429">
      <w:bodyDiv w:val="1"/>
      <w:marLeft w:val="0"/>
      <w:marRight w:val="0"/>
      <w:marTop w:val="0"/>
      <w:marBottom w:val="0"/>
      <w:divBdr>
        <w:top w:val="none" w:sz="0" w:space="0" w:color="auto"/>
        <w:left w:val="none" w:sz="0" w:space="0" w:color="auto"/>
        <w:bottom w:val="none" w:sz="0" w:space="0" w:color="auto"/>
        <w:right w:val="none" w:sz="0" w:space="0" w:color="auto"/>
      </w:divBdr>
      <w:divsChild>
        <w:div w:id="1049916264">
          <w:marLeft w:val="0"/>
          <w:marRight w:val="0"/>
          <w:marTop w:val="0"/>
          <w:marBottom w:val="0"/>
          <w:divBdr>
            <w:top w:val="none" w:sz="0" w:space="0" w:color="auto"/>
            <w:left w:val="none" w:sz="0" w:space="0" w:color="auto"/>
            <w:bottom w:val="none" w:sz="0" w:space="0" w:color="auto"/>
            <w:right w:val="none" w:sz="0" w:space="0" w:color="auto"/>
          </w:divBdr>
        </w:div>
        <w:div w:id="2125690978">
          <w:marLeft w:val="0"/>
          <w:marRight w:val="0"/>
          <w:marTop w:val="0"/>
          <w:marBottom w:val="0"/>
          <w:divBdr>
            <w:top w:val="none" w:sz="0" w:space="0" w:color="auto"/>
            <w:left w:val="none" w:sz="0" w:space="0" w:color="auto"/>
            <w:bottom w:val="none" w:sz="0" w:space="0" w:color="auto"/>
            <w:right w:val="none" w:sz="0" w:space="0" w:color="auto"/>
          </w:divBdr>
        </w:div>
      </w:divsChild>
    </w:div>
    <w:div w:id="1838494772">
      <w:bodyDiv w:val="1"/>
      <w:marLeft w:val="0"/>
      <w:marRight w:val="0"/>
      <w:marTop w:val="0"/>
      <w:marBottom w:val="0"/>
      <w:divBdr>
        <w:top w:val="none" w:sz="0" w:space="0" w:color="auto"/>
        <w:left w:val="none" w:sz="0" w:space="0" w:color="auto"/>
        <w:bottom w:val="none" w:sz="0" w:space="0" w:color="auto"/>
        <w:right w:val="none" w:sz="0" w:space="0" w:color="auto"/>
      </w:divBdr>
      <w:divsChild>
        <w:div w:id="704452510">
          <w:marLeft w:val="0"/>
          <w:marRight w:val="0"/>
          <w:marTop w:val="0"/>
          <w:marBottom w:val="0"/>
          <w:divBdr>
            <w:top w:val="none" w:sz="0" w:space="0" w:color="auto"/>
            <w:left w:val="none" w:sz="0" w:space="0" w:color="auto"/>
            <w:bottom w:val="none" w:sz="0" w:space="0" w:color="auto"/>
            <w:right w:val="none" w:sz="0" w:space="0" w:color="auto"/>
          </w:divBdr>
        </w:div>
        <w:div w:id="414015021">
          <w:marLeft w:val="0"/>
          <w:marRight w:val="0"/>
          <w:marTop w:val="0"/>
          <w:marBottom w:val="0"/>
          <w:divBdr>
            <w:top w:val="none" w:sz="0" w:space="0" w:color="auto"/>
            <w:left w:val="none" w:sz="0" w:space="0" w:color="auto"/>
            <w:bottom w:val="none" w:sz="0" w:space="0" w:color="auto"/>
            <w:right w:val="none" w:sz="0" w:space="0" w:color="auto"/>
          </w:divBdr>
        </w:div>
        <w:div w:id="2005861203">
          <w:marLeft w:val="0"/>
          <w:marRight w:val="0"/>
          <w:marTop w:val="0"/>
          <w:marBottom w:val="0"/>
          <w:divBdr>
            <w:top w:val="none" w:sz="0" w:space="0" w:color="auto"/>
            <w:left w:val="none" w:sz="0" w:space="0" w:color="auto"/>
            <w:bottom w:val="none" w:sz="0" w:space="0" w:color="auto"/>
            <w:right w:val="none" w:sz="0" w:space="0" w:color="auto"/>
          </w:divBdr>
        </w:div>
        <w:div w:id="468591684">
          <w:marLeft w:val="0"/>
          <w:marRight w:val="0"/>
          <w:marTop w:val="0"/>
          <w:marBottom w:val="0"/>
          <w:divBdr>
            <w:top w:val="none" w:sz="0" w:space="0" w:color="auto"/>
            <w:left w:val="none" w:sz="0" w:space="0" w:color="auto"/>
            <w:bottom w:val="none" w:sz="0" w:space="0" w:color="auto"/>
            <w:right w:val="none" w:sz="0" w:space="0" w:color="auto"/>
          </w:divBdr>
        </w:div>
        <w:div w:id="1189832450">
          <w:marLeft w:val="0"/>
          <w:marRight w:val="0"/>
          <w:marTop w:val="0"/>
          <w:marBottom w:val="0"/>
          <w:divBdr>
            <w:top w:val="none" w:sz="0" w:space="0" w:color="auto"/>
            <w:left w:val="none" w:sz="0" w:space="0" w:color="auto"/>
            <w:bottom w:val="none" w:sz="0" w:space="0" w:color="auto"/>
            <w:right w:val="none" w:sz="0" w:space="0" w:color="auto"/>
          </w:divBdr>
        </w:div>
        <w:div w:id="1794205307">
          <w:marLeft w:val="0"/>
          <w:marRight w:val="0"/>
          <w:marTop w:val="0"/>
          <w:marBottom w:val="0"/>
          <w:divBdr>
            <w:top w:val="none" w:sz="0" w:space="0" w:color="auto"/>
            <w:left w:val="none" w:sz="0" w:space="0" w:color="auto"/>
            <w:bottom w:val="none" w:sz="0" w:space="0" w:color="auto"/>
            <w:right w:val="none" w:sz="0" w:space="0" w:color="auto"/>
          </w:divBdr>
        </w:div>
        <w:div w:id="563373331">
          <w:marLeft w:val="0"/>
          <w:marRight w:val="0"/>
          <w:marTop w:val="0"/>
          <w:marBottom w:val="0"/>
          <w:divBdr>
            <w:top w:val="none" w:sz="0" w:space="0" w:color="auto"/>
            <w:left w:val="none" w:sz="0" w:space="0" w:color="auto"/>
            <w:bottom w:val="none" w:sz="0" w:space="0" w:color="auto"/>
            <w:right w:val="none" w:sz="0" w:space="0" w:color="auto"/>
          </w:divBdr>
        </w:div>
        <w:div w:id="586697661">
          <w:marLeft w:val="0"/>
          <w:marRight w:val="0"/>
          <w:marTop w:val="0"/>
          <w:marBottom w:val="0"/>
          <w:divBdr>
            <w:top w:val="none" w:sz="0" w:space="0" w:color="auto"/>
            <w:left w:val="none" w:sz="0" w:space="0" w:color="auto"/>
            <w:bottom w:val="none" w:sz="0" w:space="0" w:color="auto"/>
            <w:right w:val="none" w:sz="0" w:space="0" w:color="auto"/>
          </w:divBdr>
        </w:div>
        <w:div w:id="1015376641">
          <w:marLeft w:val="0"/>
          <w:marRight w:val="0"/>
          <w:marTop w:val="0"/>
          <w:marBottom w:val="0"/>
          <w:divBdr>
            <w:top w:val="none" w:sz="0" w:space="0" w:color="auto"/>
            <w:left w:val="none" w:sz="0" w:space="0" w:color="auto"/>
            <w:bottom w:val="none" w:sz="0" w:space="0" w:color="auto"/>
            <w:right w:val="none" w:sz="0" w:space="0" w:color="auto"/>
          </w:divBdr>
        </w:div>
        <w:div w:id="728042239">
          <w:marLeft w:val="0"/>
          <w:marRight w:val="0"/>
          <w:marTop w:val="0"/>
          <w:marBottom w:val="0"/>
          <w:divBdr>
            <w:top w:val="none" w:sz="0" w:space="0" w:color="auto"/>
            <w:left w:val="none" w:sz="0" w:space="0" w:color="auto"/>
            <w:bottom w:val="none" w:sz="0" w:space="0" w:color="auto"/>
            <w:right w:val="none" w:sz="0" w:space="0" w:color="auto"/>
          </w:divBdr>
        </w:div>
        <w:div w:id="1464232048">
          <w:marLeft w:val="0"/>
          <w:marRight w:val="0"/>
          <w:marTop w:val="0"/>
          <w:marBottom w:val="0"/>
          <w:divBdr>
            <w:top w:val="none" w:sz="0" w:space="0" w:color="auto"/>
            <w:left w:val="none" w:sz="0" w:space="0" w:color="auto"/>
            <w:bottom w:val="none" w:sz="0" w:space="0" w:color="auto"/>
            <w:right w:val="none" w:sz="0" w:space="0" w:color="auto"/>
          </w:divBdr>
        </w:div>
        <w:div w:id="1213344239">
          <w:marLeft w:val="0"/>
          <w:marRight w:val="0"/>
          <w:marTop w:val="0"/>
          <w:marBottom w:val="0"/>
          <w:divBdr>
            <w:top w:val="none" w:sz="0" w:space="0" w:color="auto"/>
            <w:left w:val="none" w:sz="0" w:space="0" w:color="auto"/>
            <w:bottom w:val="none" w:sz="0" w:space="0" w:color="auto"/>
            <w:right w:val="none" w:sz="0" w:space="0" w:color="auto"/>
          </w:divBdr>
        </w:div>
        <w:div w:id="1080903985">
          <w:marLeft w:val="0"/>
          <w:marRight w:val="0"/>
          <w:marTop w:val="0"/>
          <w:marBottom w:val="0"/>
          <w:divBdr>
            <w:top w:val="none" w:sz="0" w:space="0" w:color="auto"/>
            <w:left w:val="none" w:sz="0" w:space="0" w:color="auto"/>
            <w:bottom w:val="none" w:sz="0" w:space="0" w:color="auto"/>
            <w:right w:val="none" w:sz="0" w:space="0" w:color="auto"/>
          </w:divBdr>
        </w:div>
        <w:div w:id="1881941838">
          <w:marLeft w:val="0"/>
          <w:marRight w:val="0"/>
          <w:marTop w:val="0"/>
          <w:marBottom w:val="0"/>
          <w:divBdr>
            <w:top w:val="none" w:sz="0" w:space="0" w:color="auto"/>
            <w:left w:val="none" w:sz="0" w:space="0" w:color="auto"/>
            <w:bottom w:val="none" w:sz="0" w:space="0" w:color="auto"/>
            <w:right w:val="none" w:sz="0" w:space="0" w:color="auto"/>
          </w:divBdr>
        </w:div>
        <w:div w:id="1808038568">
          <w:marLeft w:val="0"/>
          <w:marRight w:val="0"/>
          <w:marTop w:val="0"/>
          <w:marBottom w:val="0"/>
          <w:divBdr>
            <w:top w:val="none" w:sz="0" w:space="0" w:color="auto"/>
            <w:left w:val="none" w:sz="0" w:space="0" w:color="auto"/>
            <w:bottom w:val="none" w:sz="0" w:space="0" w:color="auto"/>
            <w:right w:val="none" w:sz="0" w:space="0" w:color="auto"/>
          </w:divBdr>
        </w:div>
        <w:div w:id="818110457">
          <w:marLeft w:val="0"/>
          <w:marRight w:val="0"/>
          <w:marTop w:val="0"/>
          <w:marBottom w:val="0"/>
          <w:divBdr>
            <w:top w:val="none" w:sz="0" w:space="0" w:color="auto"/>
            <w:left w:val="none" w:sz="0" w:space="0" w:color="auto"/>
            <w:bottom w:val="none" w:sz="0" w:space="0" w:color="auto"/>
            <w:right w:val="none" w:sz="0" w:space="0" w:color="auto"/>
          </w:divBdr>
        </w:div>
        <w:div w:id="19961065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CE4EB-2A83-4248-8A6E-49268CA2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2164</TotalTime>
  <Pages>24</Pages>
  <Words>5073</Words>
  <Characters>27905</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Freddy Abad</dc:creator>
  <cp:keywords/>
  <dc:description/>
  <cp:lastModifiedBy>Freddy Abad</cp:lastModifiedBy>
  <cp:revision>29</cp:revision>
  <dcterms:created xsi:type="dcterms:W3CDTF">2016-05-21T07:35:00Z</dcterms:created>
  <dcterms:modified xsi:type="dcterms:W3CDTF">2016-07-13T11:10:00Z</dcterms:modified>
</cp:coreProperties>
</file>